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22BFF" w14:textId="65F9B9A2" w:rsidR="00F5399D" w:rsidRPr="00872915" w:rsidRDefault="006B5AA8" w:rsidP="00AC559C">
      <w:pPr>
        <w:spacing w:after="0" w:line="240" w:lineRule="auto"/>
        <w:jc w:val="center"/>
        <w:rPr>
          <w:rFonts w:ascii="Times New Roman" w:eastAsia="Times New Roman" w:hAnsi="Times New Roman" w:cs="Times New Roman"/>
          <w:b/>
          <w:bCs/>
          <w:color w:val="C0504D"/>
          <w:sz w:val="32"/>
          <w:szCs w:val="28"/>
        </w:rPr>
      </w:pPr>
      <w:r>
        <w:rPr>
          <w:rFonts w:ascii="Times New Roman" w:eastAsia="Times New Roman" w:hAnsi="Times New Roman" w:cs="Times New Roman"/>
          <w:b/>
          <w:bCs/>
          <w:color w:val="C0504D"/>
          <w:sz w:val="32"/>
          <w:szCs w:val="28"/>
        </w:rPr>
        <w:t>Project-Based</w:t>
      </w:r>
      <w:r w:rsidR="00872915" w:rsidRPr="00872915">
        <w:rPr>
          <w:rFonts w:ascii="Times New Roman" w:eastAsia="Times New Roman" w:hAnsi="Times New Roman" w:cs="Times New Roman"/>
          <w:b/>
          <w:bCs/>
          <w:color w:val="C0504D"/>
          <w:sz w:val="32"/>
          <w:szCs w:val="28"/>
        </w:rPr>
        <w:t xml:space="preserve"> Learning Report</w:t>
      </w:r>
    </w:p>
    <w:p w14:paraId="774E9DCA" w14:textId="385359BD" w:rsidR="00872915" w:rsidRPr="00872915" w:rsidRDefault="00872915" w:rsidP="00AC559C">
      <w:pPr>
        <w:spacing w:after="0" w:line="240" w:lineRule="auto"/>
        <w:jc w:val="center"/>
        <w:rPr>
          <w:rFonts w:ascii="Times New Roman" w:eastAsia="Times New Roman" w:hAnsi="Times New Roman" w:cs="Times New Roman"/>
          <w:sz w:val="24"/>
        </w:rPr>
      </w:pPr>
      <w:r w:rsidRPr="00872915">
        <w:rPr>
          <w:rFonts w:ascii="Times New Roman" w:eastAsia="Times New Roman" w:hAnsi="Times New Roman" w:cs="Times New Roman"/>
          <w:sz w:val="24"/>
        </w:rPr>
        <w:t>on</w:t>
      </w:r>
    </w:p>
    <w:p w14:paraId="1E084B84"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3F45C79E" w14:textId="6CF5D294" w:rsidR="00872915" w:rsidRPr="00872915" w:rsidRDefault="00CA321C" w:rsidP="00AC559C">
      <w:pPr>
        <w:keepNext/>
        <w:spacing w:after="0" w:line="240" w:lineRule="auto"/>
        <w:jc w:val="center"/>
        <w:rPr>
          <w:rFonts w:ascii="Times New Roman" w:eastAsia="Times New Roman" w:hAnsi="Times New Roman" w:cs="Times New Roman"/>
          <w:b/>
          <w:bCs/>
          <w:color w:val="1F497D"/>
          <w:sz w:val="28"/>
        </w:rPr>
      </w:pPr>
      <w:r>
        <w:rPr>
          <w:rFonts w:ascii="Times New Roman" w:eastAsia="Times New Roman" w:hAnsi="Times New Roman" w:cs="Times New Roman"/>
          <w:b/>
          <w:bCs/>
          <w:color w:val="1F497D"/>
          <w:sz w:val="28"/>
        </w:rPr>
        <w:t>Design of Fuzzy Interference System based Air Conditioning.</w:t>
      </w:r>
    </w:p>
    <w:p w14:paraId="7307C8DE" w14:textId="77777777" w:rsidR="00872915" w:rsidRPr="00872915" w:rsidRDefault="00872915" w:rsidP="00AC559C">
      <w:pPr>
        <w:spacing w:after="0" w:line="240" w:lineRule="auto"/>
        <w:jc w:val="center"/>
        <w:rPr>
          <w:rFonts w:ascii="Times New Roman" w:eastAsia="Times New Roman" w:hAnsi="Times New Roman" w:cs="Times New Roman"/>
          <w:color w:val="FF0000"/>
          <w:sz w:val="24"/>
        </w:rPr>
      </w:pPr>
    </w:p>
    <w:p w14:paraId="0CB1F000"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2150F383"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399AB551" w14:textId="77777777" w:rsidR="00872915" w:rsidRPr="00872915" w:rsidRDefault="00872915" w:rsidP="00AC559C">
      <w:pPr>
        <w:spacing w:after="0" w:line="240" w:lineRule="auto"/>
        <w:jc w:val="center"/>
        <w:rPr>
          <w:rFonts w:ascii="Times New Roman" w:eastAsia="Times New Roman" w:hAnsi="Times New Roman" w:cs="Times New Roman"/>
          <w:sz w:val="24"/>
        </w:rPr>
      </w:pPr>
      <w:r w:rsidRPr="00872915">
        <w:rPr>
          <w:rFonts w:ascii="Times New Roman" w:eastAsia="Times New Roman" w:hAnsi="Times New Roman" w:cs="Times New Roman"/>
          <w:sz w:val="24"/>
        </w:rPr>
        <w:t>Submitted in the partial fulfillment of the requirements</w:t>
      </w:r>
    </w:p>
    <w:p w14:paraId="7F2ABE43" w14:textId="0ACA83F3" w:rsidR="00872915" w:rsidRPr="00872915" w:rsidRDefault="00872915" w:rsidP="00AC559C">
      <w:pPr>
        <w:spacing w:after="0" w:line="240" w:lineRule="auto"/>
        <w:jc w:val="center"/>
        <w:rPr>
          <w:rFonts w:ascii="Times New Roman" w:eastAsia="Times New Roman" w:hAnsi="Times New Roman" w:cs="Times New Roman"/>
          <w:sz w:val="24"/>
        </w:rPr>
      </w:pPr>
      <w:r w:rsidRPr="00872915">
        <w:rPr>
          <w:rFonts w:ascii="Times New Roman" w:eastAsia="Times New Roman" w:hAnsi="Times New Roman" w:cs="Times New Roman"/>
          <w:sz w:val="24"/>
        </w:rPr>
        <w:t xml:space="preserve">For the </w:t>
      </w:r>
      <w:r w:rsidR="00C82E32">
        <w:rPr>
          <w:rFonts w:ascii="Times New Roman" w:eastAsia="Times New Roman" w:hAnsi="Times New Roman" w:cs="Times New Roman"/>
          <w:sz w:val="24"/>
        </w:rPr>
        <w:t>Project-based</w:t>
      </w:r>
      <w:r w:rsidRPr="00872915">
        <w:rPr>
          <w:rFonts w:ascii="Times New Roman" w:eastAsia="Times New Roman" w:hAnsi="Times New Roman" w:cs="Times New Roman"/>
          <w:sz w:val="24"/>
        </w:rPr>
        <w:t xml:space="preserve"> learning in </w:t>
      </w:r>
      <w:r w:rsidR="008501FD">
        <w:rPr>
          <w:rFonts w:ascii="Times New Roman" w:eastAsia="Times New Roman" w:hAnsi="Times New Roman" w:cs="Times New Roman"/>
          <w:b/>
          <w:bCs/>
          <w:color w:val="00B050"/>
          <w:sz w:val="24"/>
          <w:u w:val="single"/>
        </w:rPr>
        <w:t>Fuzzy Logic</w:t>
      </w:r>
      <w:r w:rsidR="005E45EC">
        <w:rPr>
          <w:rFonts w:ascii="Times New Roman" w:eastAsia="Times New Roman" w:hAnsi="Times New Roman" w:cs="Times New Roman"/>
          <w:b/>
          <w:bCs/>
          <w:color w:val="00B050"/>
          <w:sz w:val="24"/>
          <w:u w:val="single"/>
        </w:rPr>
        <w:t>,</w:t>
      </w:r>
      <w:r w:rsidR="008501FD">
        <w:rPr>
          <w:rFonts w:ascii="Times New Roman" w:eastAsia="Times New Roman" w:hAnsi="Times New Roman" w:cs="Times New Roman"/>
          <w:b/>
          <w:bCs/>
          <w:color w:val="00B050"/>
          <w:sz w:val="24"/>
          <w:u w:val="single"/>
        </w:rPr>
        <w:t xml:space="preserve"> Neural Networks &amp; Genetic Algorithms</w:t>
      </w:r>
      <w:r w:rsidR="00C82E32">
        <w:rPr>
          <w:rFonts w:ascii="Times New Roman" w:eastAsia="Times New Roman" w:hAnsi="Times New Roman" w:cs="Times New Roman"/>
          <w:b/>
          <w:bCs/>
          <w:color w:val="00B050"/>
          <w:sz w:val="24"/>
          <w:u w:val="single"/>
        </w:rPr>
        <w:t xml:space="preserve"> </w:t>
      </w:r>
      <w:r w:rsidRPr="00872915">
        <w:rPr>
          <w:rFonts w:ascii="Times New Roman" w:eastAsia="Times New Roman" w:hAnsi="Times New Roman" w:cs="Times New Roman"/>
          <w:sz w:val="24"/>
        </w:rPr>
        <w:t>in</w:t>
      </w:r>
    </w:p>
    <w:p w14:paraId="25D20860" w14:textId="77777777" w:rsidR="00872915" w:rsidRPr="00872915" w:rsidRDefault="00872915" w:rsidP="00AC559C">
      <w:pPr>
        <w:spacing w:after="0" w:line="240" w:lineRule="auto"/>
        <w:jc w:val="center"/>
        <w:rPr>
          <w:rFonts w:ascii="Times New Roman" w:eastAsia="Times New Roman" w:hAnsi="Times New Roman" w:cs="Times New Roman"/>
          <w:sz w:val="24"/>
        </w:rPr>
      </w:pPr>
      <w:r w:rsidRPr="00872915">
        <w:rPr>
          <w:rFonts w:ascii="Times New Roman" w:eastAsia="Times New Roman" w:hAnsi="Times New Roman" w:cs="Times New Roman"/>
          <w:sz w:val="28"/>
        </w:rPr>
        <w:t>Electronics &amp; Communication Engineering</w:t>
      </w:r>
    </w:p>
    <w:p w14:paraId="0598246B"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38B9D2AC" w14:textId="77777777" w:rsidR="00872915" w:rsidRPr="00872915" w:rsidRDefault="00872915" w:rsidP="00AC559C">
      <w:pPr>
        <w:spacing w:after="0" w:line="240" w:lineRule="auto"/>
        <w:jc w:val="center"/>
        <w:rPr>
          <w:rFonts w:ascii="Times New Roman" w:eastAsia="Times New Roman" w:hAnsi="Times New Roman" w:cs="Times New Roman"/>
          <w:color w:val="000000"/>
          <w:sz w:val="24"/>
        </w:rPr>
      </w:pPr>
      <w:r w:rsidRPr="00872915">
        <w:rPr>
          <w:rFonts w:ascii="Times New Roman" w:eastAsia="Times New Roman" w:hAnsi="Times New Roman" w:cs="Times New Roman"/>
          <w:color w:val="000000"/>
          <w:sz w:val="24"/>
        </w:rPr>
        <w:t>By</w:t>
      </w:r>
    </w:p>
    <w:p w14:paraId="4BD3D3FF" w14:textId="77777777" w:rsidR="00872915" w:rsidRPr="00872915" w:rsidRDefault="00872915" w:rsidP="00AC559C">
      <w:pPr>
        <w:spacing w:after="0" w:line="240" w:lineRule="auto"/>
        <w:jc w:val="center"/>
        <w:rPr>
          <w:rFonts w:ascii="Times New Roman" w:eastAsia="Times New Roman" w:hAnsi="Times New Roman" w:cs="Times New Roman"/>
          <w:color w:val="000000"/>
          <w:sz w:val="24"/>
        </w:rPr>
      </w:pPr>
    </w:p>
    <w:p w14:paraId="1878AA5E" w14:textId="70A671FD" w:rsidR="00872915" w:rsidRPr="00494CDA" w:rsidRDefault="00C82E32" w:rsidP="00AC559C">
      <w:pPr>
        <w:tabs>
          <w:tab w:val="left" w:pos="2895"/>
        </w:tabs>
        <w:spacing w:after="0" w:line="240" w:lineRule="auto"/>
        <w:jc w:val="center"/>
        <w:rPr>
          <w:rFonts w:ascii="Times New Roman" w:eastAsia="Times New Roman" w:hAnsi="Times New Roman" w:cs="Times New Roman"/>
          <w:b/>
          <w:color w:val="2F5496" w:themeColor="accent1" w:themeShade="BF"/>
          <w:sz w:val="24"/>
        </w:rPr>
      </w:pPr>
      <w:r>
        <w:rPr>
          <w:rFonts w:ascii="Times New Roman" w:eastAsia="Times New Roman" w:hAnsi="Times New Roman" w:cs="Times New Roman"/>
          <w:b/>
          <w:color w:val="2F5496" w:themeColor="accent1" w:themeShade="BF"/>
          <w:sz w:val="24"/>
        </w:rPr>
        <w:t>Aryan Verma</w:t>
      </w:r>
      <w:r w:rsidR="00F5399D">
        <w:rPr>
          <w:rFonts w:ascii="Times New Roman" w:eastAsia="Times New Roman" w:hAnsi="Times New Roman" w:cs="Times New Roman"/>
          <w:b/>
          <w:color w:val="2F5496" w:themeColor="accent1" w:themeShade="BF"/>
          <w:sz w:val="24"/>
        </w:rPr>
        <w:t xml:space="preserve">    </w:t>
      </w:r>
      <w:r w:rsidR="00F5399D" w:rsidRPr="00494CDA">
        <w:rPr>
          <w:rFonts w:ascii="Times New Roman" w:eastAsia="Times New Roman" w:hAnsi="Times New Roman" w:cs="Times New Roman"/>
          <w:b/>
          <w:color w:val="2F5496" w:themeColor="accent1" w:themeShade="BF"/>
          <w:sz w:val="24"/>
        </w:rPr>
        <w:t xml:space="preserve">           </w:t>
      </w:r>
      <w:r w:rsidR="00F5399D">
        <w:rPr>
          <w:rFonts w:ascii="Times New Roman" w:eastAsia="Times New Roman" w:hAnsi="Times New Roman" w:cs="Times New Roman"/>
          <w:b/>
          <w:color w:val="2F5496" w:themeColor="accent1" w:themeShade="BF"/>
          <w:sz w:val="24"/>
        </w:rPr>
        <w:t xml:space="preserve">         </w:t>
      </w:r>
      <w:r w:rsidR="00F5399D" w:rsidRPr="00494CDA">
        <w:rPr>
          <w:rFonts w:ascii="Times New Roman" w:eastAsia="Times New Roman" w:hAnsi="Times New Roman" w:cs="Times New Roman"/>
          <w:b/>
          <w:color w:val="2F5496" w:themeColor="accent1" w:themeShade="BF"/>
          <w:sz w:val="24"/>
        </w:rPr>
        <w:t xml:space="preserve">  </w:t>
      </w:r>
      <w:r>
        <w:rPr>
          <w:rFonts w:ascii="Times New Roman" w:eastAsia="Times New Roman" w:hAnsi="Times New Roman" w:cs="Times New Roman"/>
          <w:b/>
          <w:color w:val="2F5496" w:themeColor="accent1" w:themeShade="BF"/>
          <w:sz w:val="24"/>
        </w:rPr>
        <w:t xml:space="preserve">     </w:t>
      </w:r>
      <w:r w:rsidR="00F5399D" w:rsidRPr="00494CDA">
        <w:rPr>
          <w:rFonts w:ascii="Times New Roman" w:eastAsia="Times New Roman" w:hAnsi="Times New Roman" w:cs="Times New Roman"/>
          <w:b/>
          <w:color w:val="2F5496" w:themeColor="accent1" w:themeShade="BF"/>
          <w:sz w:val="24"/>
        </w:rPr>
        <w:t xml:space="preserve">   20141111</w:t>
      </w:r>
      <w:r w:rsidR="00E93C79">
        <w:rPr>
          <w:rFonts w:ascii="Times New Roman" w:eastAsia="Times New Roman" w:hAnsi="Times New Roman" w:cs="Times New Roman"/>
          <w:b/>
          <w:color w:val="2F5496" w:themeColor="accent1" w:themeShade="BF"/>
          <w:sz w:val="24"/>
        </w:rPr>
        <w:t>34</w:t>
      </w:r>
    </w:p>
    <w:p w14:paraId="682C8B9F" w14:textId="3C6FD7F1" w:rsidR="003D1B5E" w:rsidRPr="00872915" w:rsidRDefault="00C82E32" w:rsidP="00AC559C">
      <w:pPr>
        <w:tabs>
          <w:tab w:val="left" w:pos="2895"/>
        </w:tabs>
        <w:spacing w:after="0" w:line="240" w:lineRule="auto"/>
        <w:jc w:val="center"/>
        <w:rPr>
          <w:rFonts w:ascii="Times New Roman" w:eastAsia="Times New Roman" w:hAnsi="Times New Roman" w:cs="Times New Roman"/>
          <w:b/>
          <w:color w:val="1F497D"/>
          <w:sz w:val="24"/>
        </w:rPr>
      </w:pPr>
      <w:r>
        <w:rPr>
          <w:rFonts w:ascii="Times New Roman" w:eastAsia="Times New Roman" w:hAnsi="Times New Roman" w:cs="Times New Roman"/>
          <w:b/>
          <w:color w:val="2F5496" w:themeColor="accent1" w:themeShade="BF"/>
          <w:sz w:val="24"/>
        </w:rPr>
        <w:t>Manvendra Vikram</w:t>
      </w:r>
      <w:r w:rsidR="00F5399D">
        <w:rPr>
          <w:rFonts w:ascii="Times New Roman" w:eastAsia="Times New Roman" w:hAnsi="Times New Roman" w:cs="Times New Roman"/>
          <w:b/>
          <w:color w:val="2F5496" w:themeColor="accent1" w:themeShade="BF"/>
          <w:sz w:val="24"/>
        </w:rPr>
        <w:t xml:space="preserve">                       </w:t>
      </w:r>
      <w:r w:rsidR="00F5399D" w:rsidRPr="00494CDA">
        <w:rPr>
          <w:rFonts w:ascii="Times New Roman" w:eastAsia="Times New Roman" w:hAnsi="Times New Roman" w:cs="Times New Roman"/>
          <w:b/>
          <w:color w:val="2F5496" w:themeColor="accent1" w:themeShade="BF"/>
          <w:sz w:val="24"/>
        </w:rPr>
        <w:t>2014111</w:t>
      </w:r>
      <w:r w:rsidR="00F5399D">
        <w:rPr>
          <w:rFonts w:ascii="Times New Roman" w:eastAsia="Times New Roman" w:hAnsi="Times New Roman" w:cs="Times New Roman"/>
          <w:b/>
          <w:color w:val="2F5496" w:themeColor="accent1" w:themeShade="BF"/>
          <w:sz w:val="24"/>
        </w:rPr>
        <w:t>1</w:t>
      </w:r>
      <w:r w:rsidR="00E93C79">
        <w:rPr>
          <w:rFonts w:ascii="Times New Roman" w:eastAsia="Times New Roman" w:hAnsi="Times New Roman" w:cs="Times New Roman"/>
          <w:b/>
          <w:color w:val="2F5496" w:themeColor="accent1" w:themeShade="BF"/>
          <w:sz w:val="24"/>
        </w:rPr>
        <w:t>36</w:t>
      </w:r>
    </w:p>
    <w:p w14:paraId="0FF54ACD" w14:textId="3067C900" w:rsidR="00872915" w:rsidRPr="006B0196" w:rsidRDefault="00C82E32" w:rsidP="00AC559C">
      <w:pPr>
        <w:spacing w:after="0" w:line="240" w:lineRule="auto"/>
        <w:jc w:val="center"/>
        <w:rPr>
          <w:rFonts w:ascii="Times New Roman" w:eastAsia="Times New Roman" w:hAnsi="Times New Roman" w:cs="Times New Roman"/>
          <w:b/>
          <w:bCs/>
          <w:color w:val="2F5496" w:themeColor="accent1" w:themeShade="BF"/>
          <w:sz w:val="24"/>
        </w:rPr>
      </w:pPr>
      <w:r>
        <w:rPr>
          <w:rFonts w:ascii="Times New Roman" w:eastAsia="Times New Roman" w:hAnsi="Times New Roman" w:cs="Times New Roman"/>
          <w:b/>
          <w:bCs/>
          <w:color w:val="2F5496" w:themeColor="accent1" w:themeShade="BF"/>
          <w:sz w:val="24"/>
        </w:rPr>
        <w:t>Geetika Sharan</w:t>
      </w:r>
      <w:r w:rsidR="00F5399D">
        <w:rPr>
          <w:rFonts w:ascii="Times New Roman" w:eastAsia="Times New Roman" w:hAnsi="Times New Roman" w:cs="Times New Roman"/>
          <w:b/>
          <w:bCs/>
          <w:color w:val="2F5496" w:themeColor="accent1" w:themeShade="BF"/>
          <w:sz w:val="24"/>
        </w:rPr>
        <w:t xml:space="preserve">  </w:t>
      </w:r>
      <w:r w:rsidR="00F5399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E93C7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F5399D" w:rsidRPr="006B0196">
        <w:rPr>
          <w:rFonts w:ascii="Times New Roman" w:eastAsia="Times New Roman" w:hAnsi="Times New Roman" w:cs="Times New Roman"/>
          <w:b/>
          <w:bCs/>
          <w:color w:val="2F5496" w:themeColor="accent1" w:themeShade="BF"/>
          <w:sz w:val="24"/>
        </w:rPr>
        <w:t>20141111</w:t>
      </w:r>
      <w:r w:rsidR="00E93C79">
        <w:rPr>
          <w:rFonts w:ascii="Times New Roman" w:eastAsia="Times New Roman" w:hAnsi="Times New Roman" w:cs="Times New Roman"/>
          <w:b/>
          <w:bCs/>
          <w:color w:val="2F5496" w:themeColor="accent1" w:themeShade="BF"/>
          <w:sz w:val="24"/>
        </w:rPr>
        <w:t>40</w:t>
      </w:r>
    </w:p>
    <w:p w14:paraId="50434D80"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663B30BF" w14:textId="77777777" w:rsidR="00AC559C" w:rsidRDefault="00AC559C" w:rsidP="00AC559C">
      <w:pPr>
        <w:spacing w:after="0" w:line="240" w:lineRule="auto"/>
        <w:jc w:val="center"/>
        <w:rPr>
          <w:rFonts w:ascii="Times New Roman" w:eastAsia="Times New Roman" w:hAnsi="Times New Roman" w:cs="Times New Roman"/>
          <w:sz w:val="24"/>
        </w:rPr>
      </w:pPr>
    </w:p>
    <w:p w14:paraId="6CC7F0E8" w14:textId="77777777" w:rsidR="00AC559C" w:rsidRDefault="00AC559C" w:rsidP="00AC559C">
      <w:pPr>
        <w:spacing w:after="0" w:line="240" w:lineRule="auto"/>
        <w:jc w:val="center"/>
        <w:rPr>
          <w:rFonts w:ascii="Times New Roman" w:eastAsia="Times New Roman" w:hAnsi="Times New Roman" w:cs="Times New Roman"/>
          <w:sz w:val="24"/>
        </w:rPr>
      </w:pPr>
    </w:p>
    <w:p w14:paraId="4100F5BA" w14:textId="07CA0900" w:rsidR="00872915" w:rsidRPr="00872915" w:rsidRDefault="00872915" w:rsidP="00AC559C">
      <w:pPr>
        <w:spacing w:after="0" w:line="240" w:lineRule="auto"/>
        <w:jc w:val="center"/>
        <w:rPr>
          <w:rFonts w:ascii="Times New Roman" w:eastAsia="Times New Roman" w:hAnsi="Times New Roman" w:cs="Times New Roman"/>
          <w:sz w:val="24"/>
        </w:rPr>
      </w:pPr>
      <w:r w:rsidRPr="00872915">
        <w:rPr>
          <w:rFonts w:ascii="Times New Roman" w:eastAsia="Times New Roman" w:hAnsi="Times New Roman" w:cs="Times New Roman"/>
          <w:sz w:val="24"/>
        </w:rPr>
        <w:t xml:space="preserve">Under the guidance of </w:t>
      </w:r>
      <w:r w:rsidR="00B973F8">
        <w:rPr>
          <w:rFonts w:ascii="Times New Roman" w:eastAsia="Times New Roman" w:hAnsi="Times New Roman" w:cs="Times New Roman"/>
          <w:sz w:val="24"/>
        </w:rPr>
        <w:t>the C</w:t>
      </w:r>
      <w:r w:rsidRPr="00872915">
        <w:rPr>
          <w:rFonts w:ascii="Times New Roman" w:eastAsia="Times New Roman" w:hAnsi="Times New Roman" w:cs="Times New Roman"/>
          <w:sz w:val="24"/>
        </w:rPr>
        <w:t>ourse In-charge</w:t>
      </w:r>
    </w:p>
    <w:p w14:paraId="5CDFAC52"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0BE2B822" w14:textId="1896CCB6" w:rsidR="00872915" w:rsidRPr="0023445C" w:rsidRDefault="00053B2D" w:rsidP="00AC559C">
      <w:pPr>
        <w:spacing w:after="0" w:line="240" w:lineRule="auto"/>
        <w:ind w:firstLine="360"/>
        <w:jc w:val="center"/>
        <w:rPr>
          <w:rFonts w:ascii="Times New Roman" w:eastAsia="Times New Roman" w:hAnsi="Times New Roman" w:cs="Times New Roman"/>
          <w:sz w:val="24"/>
        </w:rPr>
      </w:pPr>
      <w:r>
        <w:rPr>
          <w:rFonts w:ascii="Times New Roman" w:eastAsia="Times New Roman" w:hAnsi="Times New Roman" w:cs="Times New Roman"/>
          <w:sz w:val="24"/>
        </w:rPr>
        <w:t>Prof. V.P Kaduskar</w:t>
      </w:r>
    </w:p>
    <w:p w14:paraId="13BEAAE0"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14AE0189" w14:textId="77777777" w:rsidR="00872915" w:rsidRPr="00872915" w:rsidRDefault="00872915" w:rsidP="00AC559C">
      <w:pPr>
        <w:spacing w:after="0" w:line="240" w:lineRule="auto"/>
        <w:jc w:val="center"/>
        <w:rPr>
          <w:rFonts w:ascii="Times New Roman" w:eastAsia="Times New Roman" w:hAnsi="Times New Roman" w:cs="Times New Roman"/>
          <w:sz w:val="24"/>
        </w:rPr>
      </w:pPr>
    </w:p>
    <w:p w14:paraId="727D940C" w14:textId="4D71DF0E" w:rsidR="00872915" w:rsidRDefault="00872915" w:rsidP="00AC559C">
      <w:pPr>
        <w:spacing w:after="0" w:line="240" w:lineRule="auto"/>
        <w:jc w:val="center"/>
        <w:rPr>
          <w:rFonts w:ascii="Times New Roman" w:eastAsia="Times New Roman" w:hAnsi="Times New Roman" w:cs="Times New Roman"/>
          <w:sz w:val="24"/>
        </w:rPr>
      </w:pPr>
    </w:p>
    <w:p w14:paraId="2486EFC8" w14:textId="67A9A15F" w:rsidR="00AC559C" w:rsidRDefault="00AC559C" w:rsidP="00AC559C">
      <w:pPr>
        <w:spacing w:after="0" w:line="240" w:lineRule="auto"/>
        <w:jc w:val="center"/>
        <w:rPr>
          <w:rFonts w:ascii="Times New Roman" w:eastAsia="Times New Roman" w:hAnsi="Times New Roman" w:cs="Times New Roman"/>
          <w:sz w:val="24"/>
        </w:rPr>
      </w:pPr>
    </w:p>
    <w:p w14:paraId="71A0B1EB" w14:textId="3CD6809A" w:rsidR="00AC559C" w:rsidRDefault="00AC559C" w:rsidP="00AC559C">
      <w:pPr>
        <w:spacing w:after="0" w:line="240" w:lineRule="auto"/>
        <w:jc w:val="center"/>
        <w:rPr>
          <w:rFonts w:ascii="Times New Roman" w:eastAsia="Times New Roman" w:hAnsi="Times New Roman" w:cs="Times New Roman"/>
          <w:sz w:val="24"/>
        </w:rPr>
      </w:pPr>
    </w:p>
    <w:p w14:paraId="0C107415" w14:textId="6E41FED3" w:rsidR="00AC559C" w:rsidRDefault="00AC559C" w:rsidP="00AC559C">
      <w:pPr>
        <w:spacing w:after="0" w:line="240" w:lineRule="auto"/>
        <w:jc w:val="center"/>
        <w:rPr>
          <w:rFonts w:ascii="Times New Roman" w:eastAsia="Times New Roman" w:hAnsi="Times New Roman" w:cs="Times New Roman"/>
          <w:sz w:val="24"/>
        </w:rPr>
      </w:pPr>
    </w:p>
    <w:p w14:paraId="74D9E381" w14:textId="77777777" w:rsidR="00AC559C" w:rsidRPr="00872915" w:rsidRDefault="00AC559C" w:rsidP="00AC559C">
      <w:pPr>
        <w:spacing w:after="0" w:line="240" w:lineRule="auto"/>
        <w:jc w:val="center"/>
        <w:rPr>
          <w:rFonts w:ascii="Times New Roman" w:eastAsia="Times New Roman" w:hAnsi="Times New Roman" w:cs="Times New Roman"/>
          <w:sz w:val="24"/>
        </w:rPr>
      </w:pPr>
    </w:p>
    <w:p w14:paraId="56A581CD" w14:textId="77777777" w:rsidR="00872915" w:rsidRPr="00872915" w:rsidRDefault="00872915" w:rsidP="00AC559C">
      <w:pPr>
        <w:spacing w:after="0" w:line="240" w:lineRule="auto"/>
        <w:jc w:val="center"/>
        <w:rPr>
          <w:rFonts w:ascii="Times New Roman" w:eastAsia="Times New Roman" w:hAnsi="Times New Roman" w:cs="Times New Roman"/>
          <w:sz w:val="28"/>
        </w:rPr>
      </w:pPr>
      <w:r w:rsidRPr="00872915">
        <w:rPr>
          <w:rFonts w:ascii="Times New Roman" w:eastAsia="Times New Roman" w:hAnsi="Times New Roman" w:cs="Times New Roman"/>
          <w:sz w:val="28"/>
        </w:rPr>
        <w:t>Department of Electronics &amp; Communication Engineering</w:t>
      </w:r>
    </w:p>
    <w:p w14:paraId="26716F9D" w14:textId="77777777" w:rsidR="00872915" w:rsidRPr="00872915" w:rsidRDefault="00872915" w:rsidP="00AC559C">
      <w:pPr>
        <w:spacing w:after="0" w:line="240" w:lineRule="auto"/>
        <w:jc w:val="center"/>
        <w:rPr>
          <w:rFonts w:ascii="Times New Roman" w:eastAsia="Times New Roman" w:hAnsi="Times New Roman" w:cs="Times New Roman"/>
          <w:sz w:val="28"/>
        </w:rPr>
      </w:pPr>
    </w:p>
    <w:p w14:paraId="68D3A137" w14:textId="77777777" w:rsidR="00872915" w:rsidRPr="00872915" w:rsidRDefault="00872915" w:rsidP="00AC559C">
      <w:pPr>
        <w:spacing w:after="0" w:line="240" w:lineRule="auto"/>
        <w:jc w:val="center"/>
        <w:rPr>
          <w:rFonts w:ascii="Times New Roman" w:eastAsia="Times New Roman" w:hAnsi="Times New Roman" w:cs="Times New Roman"/>
          <w:sz w:val="28"/>
        </w:rPr>
      </w:pPr>
      <w:r w:rsidRPr="00872915">
        <w:rPr>
          <w:rFonts w:ascii="Times New Roman" w:eastAsia="Times New Roman" w:hAnsi="Times New Roman" w:cs="Times New Roman"/>
          <w:sz w:val="28"/>
        </w:rPr>
        <w:t>Bharati Vidyapeeth</w:t>
      </w:r>
    </w:p>
    <w:p w14:paraId="19DCAA40" w14:textId="77777777" w:rsidR="00872915" w:rsidRPr="00872915" w:rsidRDefault="00872915" w:rsidP="00AC559C">
      <w:pPr>
        <w:spacing w:after="0" w:line="240" w:lineRule="auto"/>
        <w:jc w:val="center"/>
        <w:rPr>
          <w:rFonts w:ascii="Times New Roman" w:eastAsia="Times New Roman" w:hAnsi="Times New Roman" w:cs="Times New Roman"/>
          <w:sz w:val="28"/>
        </w:rPr>
      </w:pPr>
      <w:r w:rsidRPr="00872915">
        <w:rPr>
          <w:rFonts w:ascii="Times New Roman" w:eastAsia="Times New Roman" w:hAnsi="Times New Roman" w:cs="Times New Roman"/>
          <w:sz w:val="28"/>
        </w:rPr>
        <w:t>(Deemed to be University)</w:t>
      </w:r>
    </w:p>
    <w:p w14:paraId="417C28F9" w14:textId="77777777" w:rsidR="00872915" w:rsidRPr="00872915" w:rsidRDefault="00872915" w:rsidP="00AC559C">
      <w:pPr>
        <w:spacing w:after="0" w:line="240" w:lineRule="auto"/>
        <w:jc w:val="center"/>
        <w:rPr>
          <w:rFonts w:ascii="Times New Roman" w:eastAsia="Times New Roman" w:hAnsi="Times New Roman" w:cs="Times New Roman"/>
          <w:sz w:val="28"/>
        </w:rPr>
      </w:pPr>
      <w:r w:rsidRPr="00872915">
        <w:rPr>
          <w:rFonts w:ascii="Times New Roman" w:eastAsia="Times New Roman" w:hAnsi="Times New Roman" w:cs="Times New Roman"/>
          <w:sz w:val="28"/>
        </w:rPr>
        <w:t>College of Engineering,</w:t>
      </w:r>
    </w:p>
    <w:p w14:paraId="533CBC7C" w14:textId="1634BC53" w:rsidR="00872915" w:rsidRPr="00872915" w:rsidRDefault="00872915" w:rsidP="00AC559C">
      <w:pPr>
        <w:spacing w:after="0" w:line="240" w:lineRule="auto"/>
        <w:jc w:val="center"/>
        <w:rPr>
          <w:rFonts w:ascii="Times New Roman" w:eastAsia="Times New Roman" w:hAnsi="Times New Roman" w:cs="Times New Roman"/>
          <w:sz w:val="28"/>
        </w:rPr>
      </w:pPr>
      <w:r w:rsidRPr="00872915">
        <w:rPr>
          <w:rFonts w:ascii="Times New Roman" w:eastAsia="Times New Roman" w:hAnsi="Times New Roman" w:cs="Times New Roman"/>
          <w:sz w:val="28"/>
        </w:rPr>
        <w:t>Pune – 411043</w:t>
      </w:r>
    </w:p>
    <w:p w14:paraId="5C17CDB1" w14:textId="77777777" w:rsidR="00872915" w:rsidRPr="00872915" w:rsidRDefault="00872915" w:rsidP="00872915">
      <w:pPr>
        <w:spacing w:after="0" w:line="240" w:lineRule="auto"/>
        <w:ind w:left="1080"/>
        <w:jc w:val="center"/>
        <w:rPr>
          <w:rFonts w:ascii="Times New Roman" w:eastAsia="Times New Roman" w:hAnsi="Times New Roman" w:cs="Times New Roman"/>
          <w:sz w:val="24"/>
        </w:rPr>
      </w:pPr>
    </w:p>
    <w:p w14:paraId="183AE7AE" w14:textId="77777777" w:rsidR="00872915" w:rsidRPr="00872915" w:rsidRDefault="00872915" w:rsidP="00872915">
      <w:pPr>
        <w:spacing w:after="0" w:line="240" w:lineRule="auto"/>
        <w:ind w:left="1080"/>
        <w:jc w:val="center"/>
        <w:rPr>
          <w:rFonts w:ascii="Times New Roman" w:eastAsia="Times New Roman" w:hAnsi="Times New Roman" w:cs="Times New Roman"/>
          <w:sz w:val="24"/>
        </w:rPr>
      </w:pPr>
    </w:p>
    <w:p w14:paraId="4F933CB3" w14:textId="02FD135D" w:rsidR="00CB7C65" w:rsidRDefault="00CB7C65"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41DC97AC" w14:textId="46B386DD"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7049B3E9" w14:textId="5687D380"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33C9B808" w14:textId="5CA5DF46"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62736E7F" w14:textId="0162F7D3"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4CCA0C87" w14:textId="7E4F7DB1"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4A95F51F" w14:textId="75E98FFC"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1C459BB4" w14:textId="35730442"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187736D7" w14:textId="307F87EF"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278EADA6" w14:textId="27A87A45" w:rsidR="00E93C79" w:rsidRDefault="00E93C79" w:rsidP="00CB7C65">
      <w:pPr>
        <w:tabs>
          <w:tab w:val="left" w:pos="2895"/>
        </w:tabs>
        <w:spacing w:after="0" w:line="240" w:lineRule="auto"/>
        <w:ind w:left="1080" w:hanging="1080"/>
        <w:jc w:val="center"/>
        <w:rPr>
          <w:rFonts w:ascii="Times New Roman" w:eastAsia="Times New Roman" w:hAnsi="Times New Roman" w:cs="Times New Roman"/>
          <w:b/>
          <w:sz w:val="28"/>
          <w:szCs w:val="28"/>
        </w:rPr>
      </w:pPr>
    </w:p>
    <w:p w14:paraId="05676F0E" w14:textId="77777777" w:rsidR="00E93C79" w:rsidRPr="00CB7C65" w:rsidRDefault="00E93C79" w:rsidP="00CB7C65">
      <w:pPr>
        <w:tabs>
          <w:tab w:val="left" w:pos="2895"/>
        </w:tabs>
        <w:spacing w:after="0" w:line="240" w:lineRule="auto"/>
        <w:ind w:left="1080" w:hanging="1080"/>
        <w:jc w:val="center"/>
        <w:rPr>
          <w:rFonts w:ascii="Times New Roman" w:eastAsia="Times New Roman" w:hAnsi="Times New Roman" w:cs="Times New Roman"/>
          <w:b/>
          <w:sz w:val="24"/>
        </w:rPr>
      </w:pPr>
    </w:p>
    <w:p w14:paraId="1AB45142" w14:textId="6F51F948" w:rsidR="00B973F8" w:rsidRDefault="00B973F8" w:rsidP="00790A9F">
      <w:pPr>
        <w:tabs>
          <w:tab w:val="left" w:pos="2895"/>
        </w:tabs>
        <w:spacing w:after="0" w:line="240" w:lineRule="auto"/>
        <w:rPr>
          <w:rFonts w:ascii="Times New Roman" w:eastAsia="Bodoni MT" w:hAnsi="Times New Roman" w:cs="Times New Roman"/>
          <w:b/>
          <w:sz w:val="28"/>
          <w:szCs w:val="28"/>
        </w:rPr>
      </w:pPr>
    </w:p>
    <w:p w14:paraId="36D544E7" w14:textId="77777777" w:rsidR="00FF4E33" w:rsidRDefault="00FF4E33" w:rsidP="00790A9F">
      <w:pPr>
        <w:tabs>
          <w:tab w:val="left" w:pos="2895"/>
        </w:tabs>
        <w:spacing w:after="0" w:line="240" w:lineRule="auto"/>
        <w:rPr>
          <w:rFonts w:ascii="Times New Roman" w:eastAsia="Bodoni MT" w:hAnsi="Times New Roman" w:cs="Times New Roman"/>
          <w:b/>
          <w:sz w:val="28"/>
          <w:szCs w:val="28"/>
        </w:rPr>
      </w:pPr>
    </w:p>
    <w:p w14:paraId="5231F26B" w14:textId="77777777" w:rsidR="00B973F8" w:rsidRDefault="00B973F8" w:rsidP="00CB7C65">
      <w:pPr>
        <w:tabs>
          <w:tab w:val="left" w:pos="2895"/>
        </w:tabs>
        <w:spacing w:after="0" w:line="240" w:lineRule="auto"/>
        <w:jc w:val="center"/>
        <w:rPr>
          <w:rFonts w:ascii="Times New Roman" w:eastAsia="Bodoni MT" w:hAnsi="Times New Roman" w:cs="Times New Roman"/>
          <w:b/>
          <w:sz w:val="28"/>
          <w:szCs w:val="28"/>
        </w:rPr>
      </w:pPr>
    </w:p>
    <w:p w14:paraId="16C28745" w14:textId="2EC1349A" w:rsidR="00CB7C65" w:rsidRDefault="00CB7C65" w:rsidP="00CB7C65">
      <w:pPr>
        <w:tabs>
          <w:tab w:val="left" w:pos="2895"/>
        </w:tabs>
        <w:spacing w:after="0" w:line="240" w:lineRule="auto"/>
        <w:jc w:val="center"/>
        <w:rPr>
          <w:rFonts w:ascii="Times New Roman" w:eastAsia="Bodoni MT" w:hAnsi="Times New Roman" w:cs="Times New Roman"/>
          <w:b/>
          <w:sz w:val="28"/>
          <w:szCs w:val="28"/>
        </w:rPr>
      </w:pPr>
      <w:r w:rsidRPr="00333790">
        <w:rPr>
          <w:rFonts w:ascii="Times New Roman" w:eastAsia="Bodoni MT" w:hAnsi="Times New Roman" w:cs="Times New Roman"/>
          <w:b/>
          <w:sz w:val="28"/>
          <w:szCs w:val="28"/>
        </w:rPr>
        <w:t>CERTIFICATE</w:t>
      </w:r>
    </w:p>
    <w:p w14:paraId="450BB3E3" w14:textId="77777777" w:rsidR="00FF4E33" w:rsidRPr="00333790" w:rsidRDefault="00FF4E33" w:rsidP="00CB7C65">
      <w:pPr>
        <w:tabs>
          <w:tab w:val="left" w:pos="2895"/>
        </w:tabs>
        <w:spacing w:after="0" w:line="240" w:lineRule="auto"/>
        <w:jc w:val="center"/>
        <w:rPr>
          <w:rFonts w:ascii="Times New Roman" w:eastAsia="Bodoni MT" w:hAnsi="Times New Roman" w:cs="Times New Roman"/>
          <w:b/>
          <w:sz w:val="28"/>
          <w:szCs w:val="28"/>
        </w:rPr>
      </w:pPr>
    </w:p>
    <w:p w14:paraId="3FCC280D"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b/>
          <w:sz w:val="24"/>
        </w:rPr>
      </w:pPr>
    </w:p>
    <w:p w14:paraId="1629473A" w14:textId="1D23E3DE" w:rsidR="00CB7C65" w:rsidRPr="00113522" w:rsidRDefault="00CB7C65" w:rsidP="00113522">
      <w:pPr>
        <w:keepNext/>
        <w:spacing w:after="0" w:line="240" w:lineRule="auto"/>
        <w:jc w:val="center"/>
        <w:rPr>
          <w:rFonts w:ascii="Times New Roman" w:eastAsia="Times New Roman" w:hAnsi="Times New Roman" w:cs="Times New Roman"/>
          <w:b/>
          <w:bCs/>
          <w:color w:val="1F497D"/>
          <w:sz w:val="24"/>
          <w:szCs w:val="20"/>
        </w:rPr>
      </w:pPr>
      <w:r w:rsidRPr="00CB7C65">
        <w:rPr>
          <w:rFonts w:ascii="Times New Roman" w:eastAsia="Times New Roman" w:hAnsi="Times New Roman" w:cs="Times New Roman"/>
          <w:sz w:val="24"/>
        </w:rPr>
        <w:t xml:space="preserve">Certified that the Project Based Learning report entitled, </w:t>
      </w:r>
      <w:r w:rsidRPr="00F178AC">
        <w:rPr>
          <w:rFonts w:ascii="Times New Roman" w:eastAsia="Times New Roman" w:hAnsi="Times New Roman" w:cs="Times New Roman"/>
          <w:b/>
          <w:color w:val="2F5496" w:themeColor="accent1" w:themeShade="BF"/>
          <w:sz w:val="24"/>
          <w:u w:val="single"/>
        </w:rPr>
        <w:t>“</w:t>
      </w:r>
      <w:r w:rsidR="00113522" w:rsidRPr="00113522">
        <w:rPr>
          <w:rFonts w:ascii="Times New Roman" w:eastAsia="Times New Roman" w:hAnsi="Times New Roman" w:cs="Times New Roman"/>
          <w:b/>
          <w:bCs/>
          <w:color w:val="1F497D"/>
          <w:sz w:val="24"/>
          <w:szCs w:val="20"/>
        </w:rPr>
        <w:t>Design of Fuzzy Interference System based Air Conditioning.</w:t>
      </w:r>
      <w:r w:rsidRPr="00CB7C65">
        <w:rPr>
          <w:rFonts w:ascii="Times New Roman" w:eastAsia="Times New Roman" w:hAnsi="Times New Roman" w:cs="Times New Roman"/>
          <w:b/>
          <w:bCs/>
          <w:color w:val="1F497D"/>
          <w:sz w:val="24"/>
          <w:u w:val="single"/>
        </w:rPr>
        <w:t>”</w:t>
      </w:r>
      <w:r w:rsidRPr="00CB7C65">
        <w:rPr>
          <w:rFonts w:ascii="Times New Roman" w:eastAsia="Times New Roman" w:hAnsi="Times New Roman" w:cs="Times New Roman"/>
          <w:color w:val="1F497D"/>
          <w:sz w:val="24"/>
        </w:rPr>
        <w:t xml:space="preserve"> </w:t>
      </w:r>
      <w:r w:rsidRPr="00CB7C65">
        <w:rPr>
          <w:rFonts w:ascii="Times New Roman" w:eastAsia="Times New Roman" w:hAnsi="Times New Roman" w:cs="Times New Roman"/>
          <w:sz w:val="24"/>
        </w:rPr>
        <w:t>is work done by</w:t>
      </w:r>
    </w:p>
    <w:p w14:paraId="489E4101" w14:textId="6D00F14A" w:rsidR="00994DC2" w:rsidRDefault="00994DC2" w:rsidP="0023445C">
      <w:pPr>
        <w:keepNext/>
        <w:spacing w:after="0" w:line="240" w:lineRule="auto"/>
        <w:ind w:left="1080"/>
        <w:jc w:val="center"/>
        <w:rPr>
          <w:rFonts w:ascii="Times New Roman" w:eastAsia="Times New Roman" w:hAnsi="Times New Roman" w:cs="Times New Roman"/>
          <w:b/>
          <w:bCs/>
          <w:color w:val="1F497D"/>
          <w:sz w:val="28"/>
        </w:rPr>
      </w:pPr>
    </w:p>
    <w:p w14:paraId="58359E51" w14:textId="77777777" w:rsidR="00FF4E33" w:rsidRPr="0023445C" w:rsidRDefault="00FF4E33" w:rsidP="0023445C">
      <w:pPr>
        <w:keepNext/>
        <w:spacing w:after="0" w:line="240" w:lineRule="auto"/>
        <w:ind w:left="1080"/>
        <w:jc w:val="center"/>
        <w:rPr>
          <w:rFonts w:ascii="Times New Roman" w:eastAsia="Times New Roman" w:hAnsi="Times New Roman" w:cs="Times New Roman"/>
          <w:b/>
          <w:bCs/>
          <w:color w:val="1F497D"/>
          <w:sz w:val="28"/>
        </w:rPr>
      </w:pPr>
    </w:p>
    <w:p w14:paraId="7A30A165" w14:textId="77777777" w:rsidR="00F2591B" w:rsidRPr="00CB7C65" w:rsidRDefault="00F2591B" w:rsidP="00CB7C65">
      <w:pPr>
        <w:tabs>
          <w:tab w:val="left" w:pos="2895"/>
        </w:tabs>
        <w:spacing w:after="0" w:line="240" w:lineRule="auto"/>
        <w:jc w:val="both"/>
        <w:rPr>
          <w:rFonts w:ascii="Times New Roman" w:eastAsia="Times New Roman" w:hAnsi="Times New Roman" w:cs="Times New Roman"/>
          <w:sz w:val="24"/>
        </w:rPr>
      </w:pPr>
    </w:p>
    <w:p w14:paraId="30440B7D" w14:textId="15E6476F" w:rsidR="00B973F8" w:rsidRPr="00494CDA" w:rsidRDefault="00B973F8" w:rsidP="00461B68">
      <w:pPr>
        <w:tabs>
          <w:tab w:val="left" w:pos="2895"/>
        </w:tabs>
        <w:spacing w:after="0" w:line="240" w:lineRule="auto"/>
        <w:jc w:val="center"/>
        <w:rPr>
          <w:rFonts w:ascii="Times New Roman" w:eastAsia="Times New Roman" w:hAnsi="Times New Roman" w:cs="Times New Roman"/>
          <w:b/>
          <w:color w:val="2F5496" w:themeColor="accent1" w:themeShade="BF"/>
          <w:sz w:val="24"/>
        </w:rPr>
      </w:pPr>
      <w:r>
        <w:rPr>
          <w:rFonts w:ascii="Times New Roman" w:eastAsia="Times New Roman" w:hAnsi="Times New Roman" w:cs="Times New Roman"/>
          <w:b/>
          <w:color w:val="2F5496" w:themeColor="accent1" w:themeShade="BF"/>
          <w:sz w:val="24"/>
        </w:rPr>
        <w:t xml:space="preserve">Aryan Verma    </w:t>
      </w:r>
      <w:r w:rsidRPr="00494CDA">
        <w:rPr>
          <w:rFonts w:ascii="Times New Roman" w:eastAsia="Times New Roman" w:hAnsi="Times New Roman" w:cs="Times New Roman"/>
          <w:b/>
          <w:color w:val="2F5496" w:themeColor="accent1" w:themeShade="BF"/>
          <w:sz w:val="24"/>
        </w:rPr>
        <w:t xml:space="preserve">           </w:t>
      </w:r>
      <w:r>
        <w:rPr>
          <w:rFonts w:ascii="Times New Roman" w:eastAsia="Times New Roman" w:hAnsi="Times New Roman" w:cs="Times New Roman"/>
          <w:b/>
          <w:color w:val="2F5496" w:themeColor="accent1" w:themeShade="BF"/>
          <w:sz w:val="24"/>
        </w:rPr>
        <w:t xml:space="preserve">         </w:t>
      </w:r>
      <w:r w:rsidRPr="00494CDA">
        <w:rPr>
          <w:rFonts w:ascii="Times New Roman" w:eastAsia="Times New Roman" w:hAnsi="Times New Roman" w:cs="Times New Roman"/>
          <w:b/>
          <w:color w:val="2F5496" w:themeColor="accent1" w:themeShade="BF"/>
          <w:sz w:val="24"/>
        </w:rPr>
        <w:t xml:space="preserve">  </w:t>
      </w:r>
      <w:r>
        <w:rPr>
          <w:rFonts w:ascii="Times New Roman" w:eastAsia="Times New Roman" w:hAnsi="Times New Roman" w:cs="Times New Roman"/>
          <w:b/>
          <w:color w:val="2F5496" w:themeColor="accent1" w:themeShade="BF"/>
          <w:sz w:val="24"/>
        </w:rPr>
        <w:t xml:space="preserve">     </w:t>
      </w:r>
      <w:r w:rsidRPr="00494CDA">
        <w:rPr>
          <w:rFonts w:ascii="Times New Roman" w:eastAsia="Times New Roman" w:hAnsi="Times New Roman" w:cs="Times New Roman"/>
          <w:b/>
          <w:color w:val="2F5496" w:themeColor="accent1" w:themeShade="BF"/>
          <w:sz w:val="24"/>
        </w:rPr>
        <w:t xml:space="preserve">   20141111</w:t>
      </w:r>
      <w:r w:rsidR="00E93C79">
        <w:rPr>
          <w:rFonts w:ascii="Times New Roman" w:eastAsia="Times New Roman" w:hAnsi="Times New Roman" w:cs="Times New Roman"/>
          <w:b/>
          <w:color w:val="2F5496" w:themeColor="accent1" w:themeShade="BF"/>
          <w:sz w:val="24"/>
        </w:rPr>
        <w:t>34</w:t>
      </w:r>
    </w:p>
    <w:p w14:paraId="3D797B86" w14:textId="3E4F3BD9" w:rsidR="00B973F8" w:rsidRPr="00872915" w:rsidRDefault="00B973F8" w:rsidP="00461B68">
      <w:pPr>
        <w:tabs>
          <w:tab w:val="left" w:pos="2895"/>
        </w:tabs>
        <w:spacing w:after="0" w:line="240" w:lineRule="auto"/>
        <w:jc w:val="center"/>
        <w:rPr>
          <w:rFonts w:ascii="Times New Roman" w:eastAsia="Times New Roman" w:hAnsi="Times New Roman" w:cs="Times New Roman"/>
          <w:b/>
          <w:color w:val="1F497D"/>
          <w:sz w:val="24"/>
        </w:rPr>
      </w:pPr>
      <w:r>
        <w:rPr>
          <w:rFonts w:ascii="Times New Roman" w:eastAsia="Times New Roman" w:hAnsi="Times New Roman" w:cs="Times New Roman"/>
          <w:b/>
          <w:color w:val="2F5496" w:themeColor="accent1" w:themeShade="BF"/>
          <w:sz w:val="24"/>
        </w:rPr>
        <w:t xml:space="preserve">Manvendra Vikram                       </w:t>
      </w:r>
      <w:r w:rsidRPr="00494CDA">
        <w:rPr>
          <w:rFonts w:ascii="Times New Roman" w:eastAsia="Times New Roman" w:hAnsi="Times New Roman" w:cs="Times New Roman"/>
          <w:b/>
          <w:color w:val="2F5496" w:themeColor="accent1" w:themeShade="BF"/>
          <w:sz w:val="24"/>
        </w:rPr>
        <w:t>2014111</w:t>
      </w:r>
      <w:r>
        <w:rPr>
          <w:rFonts w:ascii="Times New Roman" w:eastAsia="Times New Roman" w:hAnsi="Times New Roman" w:cs="Times New Roman"/>
          <w:b/>
          <w:color w:val="2F5496" w:themeColor="accent1" w:themeShade="BF"/>
          <w:sz w:val="24"/>
        </w:rPr>
        <w:t>1</w:t>
      </w:r>
      <w:r w:rsidR="00E93C79">
        <w:rPr>
          <w:rFonts w:ascii="Times New Roman" w:eastAsia="Times New Roman" w:hAnsi="Times New Roman" w:cs="Times New Roman"/>
          <w:b/>
          <w:color w:val="2F5496" w:themeColor="accent1" w:themeShade="BF"/>
          <w:sz w:val="24"/>
        </w:rPr>
        <w:t>36</w:t>
      </w:r>
    </w:p>
    <w:p w14:paraId="78849799" w14:textId="286AF95D" w:rsidR="00B973F8" w:rsidRPr="006B0196" w:rsidRDefault="00B973F8" w:rsidP="00461B68">
      <w:pPr>
        <w:spacing w:after="0" w:line="240" w:lineRule="auto"/>
        <w:jc w:val="center"/>
        <w:rPr>
          <w:rFonts w:ascii="Times New Roman" w:eastAsia="Times New Roman" w:hAnsi="Times New Roman" w:cs="Times New Roman"/>
          <w:b/>
          <w:bCs/>
          <w:color w:val="2F5496" w:themeColor="accent1" w:themeShade="BF"/>
          <w:sz w:val="24"/>
        </w:rPr>
      </w:pPr>
      <w:r>
        <w:rPr>
          <w:rFonts w:ascii="Times New Roman" w:eastAsia="Times New Roman" w:hAnsi="Times New Roman" w:cs="Times New Roman"/>
          <w:b/>
          <w:bCs/>
          <w:color w:val="2F5496" w:themeColor="accent1" w:themeShade="BF"/>
          <w:sz w:val="24"/>
        </w:rPr>
        <w:t xml:space="preserve">Geetika Sharan  </w:t>
      </w:r>
      <w:r>
        <w:rPr>
          <w:rFonts w:ascii="Times New Roman" w:eastAsia="Times New Roman" w:hAnsi="Times New Roman" w:cs="Times New Roman"/>
          <w:sz w:val="24"/>
        </w:rPr>
        <w:t xml:space="preserve">                             </w:t>
      </w:r>
      <w:r w:rsidRPr="006B0196">
        <w:rPr>
          <w:rFonts w:ascii="Times New Roman" w:eastAsia="Times New Roman" w:hAnsi="Times New Roman" w:cs="Times New Roman"/>
          <w:b/>
          <w:bCs/>
          <w:color w:val="2F5496" w:themeColor="accent1" w:themeShade="BF"/>
          <w:sz w:val="24"/>
        </w:rPr>
        <w:t>20141111</w:t>
      </w:r>
      <w:r w:rsidR="00E93C79">
        <w:rPr>
          <w:rFonts w:ascii="Times New Roman" w:eastAsia="Times New Roman" w:hAnsi="Times New Roman" w:cs="Times New Roman"/>
          <w:b/>
          <w:bCs/>
          <w:color w:val="2F5496" w:themeColor="accent1" w:themeShade="BF"/>
          <w:sz w:val="24"/>
        </w:rPr>
        <w:t>40</w:t>
      </w:r>
    </w:p>
    <w:p w14:paraId="61808298" w14:textId="1C075BC6" w:rsidR="00994DC2" w:rsidRDefault="00994DC2" w:rsidP="00B973F8">
      <w:pPr>
        <w:tabs>
          <w:tab w:val="left" w:pos="2895"/>
        </w:tabs>
        <w:spacing w:after="0" w:line="240" w:lineRule="auto"/>
        <w:jc w:val="both"/>
        <w:rPr>
          <w:rFonts w:ascii="Times New Roman" w:eastAsia="Times New Roman" w:hAnsi="Times New Roman" w:cs="Times New Roman"/>
          <w:b/>
          <w:bCs/>
          <w:color w:val="2F5496" w:themeColor="accent1" w:themeShade="BF"/>
          <w:sz w:val="24"/>
        </w:rPr>
      </w:pPr>
    </w:p>
    <w:p w14:paraId="6158864E" w14:textId="77777777" w:rsidR="00FF4E33" w:rsidRPr="006B0196" w:rsidRDefault="00FF4E33" w:rsidP="00B973F8">
      <w:pPr>
        <w:tabs>
          <w:tab w:val="left" w:pos="2895"/>
        </w:tabs>
        <w:spacing w:after="0" w:line="240" w:lineRule="auto"/>
        <w:jc w:val="both"/>
        <w:rPr>
          <w:rFonts w:ascii="Times New Roman" w:eastAsia="Times New Roman" w:hAnsi="Times New Roman" w:cs="Times New Roman"/>
          <w:b/>
          <w:bCs/>
          <w:color w:val="2F5496" w:themeColor="accent1" w:themeShade="BF"/>
          <w:sz w:val="24"/>
        </w:rPr>
      </w:pPr>
    </w:p>
    <w:p w14:paraId="1A1EF164"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b/>
          <w:sz w:val="24"/>
        </w:rPr>
      </w:pPr>
    </w:p>
    <w:p w14:paraId="301F3995" w14:textId="4E4BA632" w:rsidR="00CB7C65" w:rsidRPr="00CB7C65" w:rsidRDefault="00CB7C65" w:rsidP="00CB7C65">
      <w:pPr>
        <w:tabs>
          <w:tab w:val="left" w:pos="2895"/>
        </w:tabs>
        <w:spacing w:after="0" w:line="240" w:lineRule="auto"/>
        <w:jc w:val="both"/>
        <w:rPr>
          <w:rFonts w:ascii="Times New Roman" w:eastAsia="Times New Roman" w:hAnsi="Times New Roman" w:cs="Times New Roman"/>
          <w:sz w:val="24"/>
        </w:rPr>
      </w:pPr>
      <w:r w:rsidRPr="00CB7C65">
        <w:rPr>
          <w:rFonts w:ascii="Times New Roman" w:eastAsia="Times New Roman" w:hAnsi="Times New Roman" w:cs="Times New Roman"/>
          <w:sz w:val="24"/>
        </w:rPr>
        <w:t>in partial fulfillment of the requirements for the award of credits for Project Based Learning (PBL) in</w:t>
      </w:r>
      <w:r w:rsidR="009C4955">
        <w:rPr>
          <w:rFonts w:ascii="Times New Roman" w:eastAsia="Times New Roman" w:hAnsi="Times New Roman" w:cs="Times New Roman"/>
          <w:sz w:val="24"/>
        </w:rPr>
        <w:t xml:space="preserve"> course of</w:t>
      </w:r>
      <w:r w:rsidRPr="00CB7C65">
        <w:rPr>
          <w:rFonts w:ascii="Times New Roman" w:eastAsia="Times New Roman" w:hAnsi="Times New Roman" w:cs="Times New Roman"/>
          <w:sz w:val="24"/>
        </w:rPr>
        <w:t xml:space="preserve"> </w:t>
      </w:r>
      <w:r w:rsidR="00CA321C" w:rsidRPr="00CA321C">
        <w:rPr>
          <w:rFonts w:ascii="Times New Roman" w:eastAsia="Times New Roman" w:hAnsi="Times New Roman" w:cs="Times New Roman"/>
          <w:b/>
          <w:bCs/>
          <w:color w:val="000000" w:themeColor="text1"/>
          <w:sz w:val="24"/>
          <w:u w:val="single"/>
        </w:rPr>
        <w:t>Fuzzy Logic</w:t>
      </w:r>
      <w:r w:rsidR="005E45EC">
        <w:rPr>
          <w:rFonts w:ascii="Times New Roman" w:eastAsia="Times New Roman" w:hAnsi="Times New Roman" w:cs="Times New Roman"/>
          <w:b/>
          <w:bCs/>
          <w:color w:val="000000" w:themeColor="text1"/>
          <w:sz w:val="24"/>
          <w:u w:val="single"/>
        </w:rPr>
        <w:t>,</w:t>
      </w:r>
      <w:r w:rsidR="00CA321C" w:rsidRPr="00CA321C">
        <w:rPr>
          <w:rFonts w:ascii="Times New Roman" w:eastAsia="Times New Roman" w:hAnsi="Times New Roman" w:cs="Times New Roman"/>
          <w:b/>
          <w:bCs/>
          <w:color w:val="000000" w:themeColor="text1"/>
          <w:sz w:val="24"/>
          <w:u w:val="single"/>
        </w:rPr>
        <w:t xml:space="preserve"> Neural Networks &amp; Genetic Algorithms </w:t>
      </w:r>
      <w:r w:rsidRPr="00CB7C65">
        <w:rPr>
          <w:rFonts w:ascii="Times New Roman" w:eastAsia="Times New Roman" w:hAnsi="Times New Roman" w:cs="Times New Roman"/>
          <w:sz w:val="24"/>
        </w:rPr>
        <w:t xml:space="preserve">of Bachelor of Technology Semester V, in </w:t>
      </w:r>
      <w:r w:rsidR="003307D2">
        <w:rPr>
          <w:rFonts w:ascii="Times New Roman" w:eastAsia="Times New Roman" w:hAnsi="Times New Roman" w:cs="Times New Roman"/>
          <w:sz w:val="24"/>
        </w:rPr>
        <w:t>Electronics and</w:t>
      </w:r>
      <w:r w:rsidR="00EB264C">
        <w:rPr>
          <w:rFonts w:ascii="Times New Roman" w:eastAsia="Times New Roman" w:hAnsi="Times New Roman" w:cs="Times New Roman"/>
          <w:sz w:val="24"/>
        </w:rPr>
        <w:t xml:space="preserve"> Communication Engineering.</w:t>
      </w:r>
    </w:p>
    <w:p w14:paraId="38F0E212" w14:textId="1C255433" w:rsidR="00CB7C65" w:rsidRDefault="00CB7C65" w:rsidP="00CB7C65">
      <w:pPr>
        <w:tabs>
          <w:tab w:val="left" w:pos="2895"/>
        </w:tabs>
        <w:spacing w:after="0" w:line="240" w:lineRule="auto"/>
        <w:jc w:val="both"/>
        <w:rPr>
          <w:rFonts w:ascii="Times New Roman" w:eastAsia="Times New Roman" w:hAnsi="Times New Roman" w:cs="Times New Roman"/>
          <w:sz w:val="24"/>
        </w:rPr>
      </w:pPr>
    </w:p>
    <w:p w14:paraId="5F1BF7A6" w14:textId="77777777"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0C1D9752" w14:textId="77777777" w:rsidR="00994DC2" w:rsidRPr="00CB7C65" w:rsidRDefault="00994DC2" w:rsidP="00CB7C65">
      <w:pPr>
        <w:tabs>
          <w:tab w:val="left" w:pos="2895"/>
        </w:tabs>
        <w:spacing w:after="0" w:line="240" w:lineRule="auto"/>
        <w:jc w:val="both"/>
        <w:rPr>
          <w:rFonts w:ascii="Times New Roman" w:eastAsia="Times New Roman" w:hAnsi="Times New Roman" w:cs="Times New Roman"/>
          <w:sz w:val="24"/>
        </w:rPr>
      </w:pPr>
    </w:p>
    <w:p w14:paraId="6642E2E7"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sz w:val="24"/>
        </w:rPr>
      </w:pPr>
    </w:p>
    <w:p w14:paraId="2F07A803" w14:textId="685240CE" w:rsidR="00CB7C65" w:rsidRPr="00CB7C65" w:rsidRDefault="00CB7C65" w:rsidP="00CB7C65">
      <w:pPr>
        <w:tabs>
          <w:tab w:val="left" w:pos="2895"/>
        </w:tabs>
        <w:spacing w:after="0" w:line="240" w:lineRule="auto"/>
        <w:jc w:val="both"/>
        <w:rPr>
          <w:rFonts w:ascii="Times New Roman" w:eastAsia="Times New Roman" w:hAnsi="Times New Roman" w:cs="Times New Roman"/>
          <w:b/>
          <w:bCs/>
          <w:sz w:val="24"/>
        </w:rPr>
      </w:pPr>
      <w:r w:rsidRPr="00CB7C65">
        <w:rPr>
          <w:rFonts w:ascii="Times New Roman" w:eastAsia="Times New Roman" w:hAnsi="Times New Roman" w:cs="Times New Roman"/>
          <w:b/>
          <w:bCs/>
          <w:sz w:val="24"/>
        </w:rPr>
        <w:t>Date:</w:t>
      </w:r>
      <w:r w:rsidR="00EB264C">
        <w:rPr>
          <w:rFonts w:ascii="Times New Roman" w:eastAsia="Times New Roman" w:hAnsi="Times New Roman" w:cs="Times New Roman"/>
          <w:b/>
          <w:bCs/>
          <w:sz w:val="24"/>
        </w:rPr>
        <w:t xml:space="preserve"> </w:t>
      </w:r>
      <w:r w:rsidR="0023445C">
        <w:rPr>
          <w:rFonts w:ascii="Times New Roman" w:eastAsia="Times New Roman" w:hAnsi="Times New Roman" w:cs="Times New Roman"/>
          <w:b/>
          <w:bCs/>
          <w:sz w:val="24"/>
        </w:rPr>
        <w:t>1</w:t>
      </w:r>
      <w:r w:rsidR="00F01D65">
        <w:rPr>
          <w:rFonts w:ascii="Times New Roman" w:eastAsia="Times New Roman" w:hAnsi="Times New Roman" w:cs="Times New Roman"/>
          <w:b/>
          <w:bCs/>
          <w:sz w:val="24"/>
        </w:rPr>
        <w:t>5</w:t>
      </w:r>
      <w:r w:rsidR="0023445C">
        <w:rPr>
          <w:rFonts w:ascii="Times New Roman" w:eastAsia="Times New Roman" w:hAnsi="Times New Roman" w:cs="Times New Roman"/>
          <w:b/>
          <w:bCs/>
          <w:sz w:val="24"/>
          <w:vertAlign w:val="superscript"/>
        </w:rPr>
        <w:t>th</w:t>
      </w:r>
      <w:r w:rsidR="00EB264C">
        <w:rPr>
          <w:rFonts w:ascii="Times New Roman" w:eastAsia="Times New Roman" w:hAnsi="Times New Roman" w:cs="Times New Roman"/>
          <w:b/>
          <w:bCs/>
          <w:sz w:val="24"/>
        </w:rPr>
        <w:t xml:space="preserve"> </w:t>
      </w:r>
      <w:r w:rsidR="0023445C">
        <w:rPr>
          <w:rFonts w:ascii="Times New Roman" w:eastAsia="Times New Roman" w:hAnsi="Times New Roman" w:cs="Times New Roman"/>
          <w:b/>
          <w:bCs/>
          <w:sz w:val="24"/>
        </w:rPr>
        <w:t>November</w:t>
      </w:r>
      <w:r w:rsidR="00EB264C">
        <w:rPr>
          <w:rFonts w:ascii="Times New Roman" w:eastAsia="Times New Roman" w:hAnsi="Times New Roman" w:cs="Times New Roman"/>
          <w:b/>
          <w:bCs/>
          <w:sz w:val="24"/>
        </w:rPr>
        <w:t xml:space="preserve"> 20</w:t>
      </w:r>
      <w:r w:rsidR="0023445C">
        <w:rPr>
          <w:rFonts w:ascii="Times New Roman" w:eastAsia="Times New Roman" w:hAnsi="Times New Roman" w:cs="Times New Roman"/>
          <w:b/>
          <w:bCs/>
          <w:sz w:val="24"/>
        </w:rPr>
        <w:t>22</w:t>
      </w:r>
      <w:r w:rsidRPr="00CB7C65">
        <w:rPr>
          <w:rFonts w:ascii="Times New Roman" w:eastAsia="Times New Roman" w:hAnsi="Times New Roman" w:cs="Times New Roman"/>
          <w:b/>
          <w:bCs/>
          <w:sz w:val="24"/>
        </w:rPr>
        <w:tab/>
      </w:r>
    </w:p>
    <w:p w14:paraId="53C54ABD"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sz w:val="24"/>
        </w:rPr>
      </w:pPr>
    </w:p>
    <w:p w14:paraId="52D111B8" w14:textId="4D016422" w:rsidR="00CB7C65" w:rsidRDefault="00CB7C65" w:rsidP="00CB7C65">
      <w:pPr>
        <w:tabs>
          <w:tab w:val="left" w:pos="2895"/>
        </w:tabs>
        <w:spacing w:after="0" w:line="240" w:lineRule="auto"/>
        <w:jc w:val="both"/>
        <w:rPr>
          <w:rFonts w:ascii="Times New Roman" w:eastAsia="Times New Roman" w:hAnsi="Times New Roman" w:cs="Times New Roman"/>
          <w:sz w:val="24"/>
        </w:rPr>
      </w:pPr>
      <w:r w:rsidRPr="00CB7C65">
        <w:rPr>
          <w:rFonts w:ascii="Times New Roman" w:eastAsia="Times New Roman" w:hAnsi="Times New Roman" w:cs="Times New Roman"/>
          <w:sz w:val="24"/>
        </w:rPr>
        <w:t xml:space="preserve">   </w:t>
      </w:r>
    </w:p>
    <w:p w14:paraId="496B4A50" w14:textId="340EB05C"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32909656" w14:textId="6FE41DB5"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1D549900" w14:textId="517E4C5F"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7544BB44" w14:textId="68D108FA"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3652409A" w14:textId="0C852F5C"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6C76A6F9" w14:textId="1EF09466"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0E79BCF0" w14:textId="77777777" w:rsidR="00FF4E33" w:rsidRDefault="00FF4E33" w:rsidP="00CB7C65">
      <w:pPr>
        <w:tabs>
          <w:tab w:val="left" w:pos="2895"/>
        </w:tabs>
        <w:spacing w:after="0" w:line="240" w:lineRule="auto"/>
        <w:jc w:val="both"/>
        <w:rPr>
          <w:rFonts w:ascii="Times New Roman" w:eastAsia="Times New Roman" w:hAnsi="Times New Roman" w:cs="Times New Roman"/>
          <w:sz w:val="24"/>
        </w:rPr>
      </w:pPr>
    </w:p>
    <w:p w14:paraId="2F2A20EB" w14:textId="77777777" w:rsidR="00EB2F53" w:rsidRDefault="00E93C79" w:rsidP="00E93C79">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14:paraId="52274394" w14:textId="69916948" w:rsidR="00E93C79" w:rsidRPr="00CB7C65" w:rsidRDefault="00EB2F53" w:rsidP="00E93C79">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Prof. V.P Kaduskar</w:t>
      </w:r>
      <w:r w:rsidR="00CB7C65" w:rsidRPr="00CB7C65">
        <w:rPr>
          <w:rFonts w:ascii="Times New Roman" w:eastAsia="Times New Roman" w:hAnsi="Times New Roman" w:cs="Times New Roman"/>
          <w:b/>
          <w:bCs/>
          <w:sz w:val="24"/>
        </w:rPr>
        <w:tab/>
      </w:r>
      <w:r w:rsidR="00CB7C65" w:rsidRPr="00CB7C65">
        <w:rPr>
          <w:rFonts w:ascii="Times New Roman" w:eastAsia="Times New Roman" w:hAnsi="Times New Roman" w:cs="Times New Roman"/>
          <w:b/>
          <w:bCs/>
          <w:sz w:val="24"/>
        </w:rPr>
        <w:tab/>
      </w:r>
      <w:r w:rsidR="00CB7C65" w:rsidRPr="00CB7C65">
        <w:rPr>
          <w:rFonts w:ascii="Times New Roman" w:eastAsia="Times New Roman" w:hAnsi="Times New Roman" w:cs="Times New Roman"/>
          <w:b/>
          <w:bCs/>
          <w:sz w:val="24"/>
        </w:rPr>
        <w:tab/>
      </w:r>
      <w:r w:rsidR="00CB7C65" w:rsidRPr="00CB7C65">
        <w:rPr>
          <w:rFonts w:ascii="Times New Roman" w:eastAsia="Times New Roman" w:hAnsi="Times New Roman" w:cs="Times New Roman"/>
          <w:b/>
          <w:bCs/>
          <w:sz w:val="24"/>
        </w:rPr>
        <w:tab/>
      </w:r>
      <w:r w:rsidR="006A38D3">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6A38D3">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942267">
        <w:rPr>
          <w:rFonts w:ascii="Times New Roman" w:eastAsia="Times New Roman" w:hAnsi="Times New Roman" w:cs="Times New Roman"/>
          <w:b/>
          <w:bCs/>
          <w:sz w:val="24"/>
        </w:rPr>
        <w:t xml:space="preserve"> </w:t>
      </w:r>
      <w:r w:rsidR="007417AC">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E93C79" w:rsidRPr="00CB7C65">
        <w:rPr>
          <w:rFonts w:ascii="Times New Roman" w:eastAsia="Times New Roman" w:hAnsi="Times New Roman" w:cs="Times New Roman"/>
          <w:b/>
          <w:bCs/>
          <w:sz w:val="24"/>
        </w:rPr>
        <w:t>Dr. Arundhati A. Shinde</w:t>
      </w:r>
      <w:r w:rsidR="00CB7C65" w:rsidRPr="00CB7C65">
        <w:rPr>
          <w:rFonts w:ascii="Times New Roman" w:eastAsia="Times New Roman" w:hAnsi="Times New Roman" w:cs="Times New Roman"/>
          <w:b/>
          <w:bCs/>
          <w:sz w:val="24"/>
        </w:rPr>
        <w:t xml:space="preserve"> </w:t>
      </w:r>
      <w:r w:rsidR="00E93C79">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    </w:t>
      </w:r>
      <w:r w:rsidR="00CB7C65" w:rsidRPr="00CB7C65">
        <w:rPr>
          <w:rFonts w:ascii="Times New Roman" w:eastAsia="Times New Roman" w:hAnsi="Times New Roman" w:cs="Times New Roman"/>
          <w:b/>
          <w:bCs/>
          <w:sz w:val="24"/>
        </w:rPr>
        <w:t xml:space="preserve">Course In-charge         </w:t>
      </w:r>
      <w:r w:rsidR="00CB7C65" w:rsidRPr="00CB7C65">
        <w:rPr>
          <w:rFonts w:ascii="Times New Roman" w:eastAsia="Times New Roman" w:hAnsi="Times New Roman" w:cs="Times New Roman"/>
          <w:b/>
          <w:bCs/>
          <w:sz w:val="24"/>
        </w:rPr>
        <w:tab/>
      </w:r>
      <w:r w:rsidR="00CB7C65" w:rsidRPr="00CB7C65">
        <w:rPr>
          <w:rFonts w:ascii="Times New Roman" w:eastAsia="Times New Roman" w:hAnsi="Times New Roman" w:cs="Times New Roman"/>
          <w:b/>
          <w:bCs/>
          <w:sz w:val="24"/>
        </w:rPr>
        <w:tab/>
      </w:r>
      <w:r w:rsidR="00CB7C65" w:rsidRPr="00CB7C65">
        <w:rPr>
          <w:rFonts w:ascii="Times New Roman" w:eastAsia="Times New Roman" w:hAnsi="Times New Roman" w:cs="Times New Roman"/>
          <w:b/>
          <w:bCs/>
          <w:sz w:val="24"/>
        </w:rPr>
        <w:tab/>
      </w:r>
      <w:r w:rsidR="006A38D3">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6A38D3">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E93C79">
        <w:rPr>
          <w:rFonts w:ascii="Times New Roman" w:eastAsia="Times New Roman" w:hAnsi="Times New Roman" w:cs="Times New Roman"/>
          <w:b/>
          <w:bCs/>
          <w:sz w:val="24"/>
        </w:rPr>
        <w:t xml:space="preserve">  </w:t>
      </w:r>
      <w:r w:rsidR="00875AEA">
        <w:rPr>
          <w:rFonts w:ascii="Times New Roman" w:eastAsia="Times New Roman" w:hAnsi="Times New Roman" w:cs="Times New Roman"/>
          <w:b/>
          <w:bCs/>
          <w:sz w:val="24"/>
        </w:rPr>
        <w:t xml:space="preserve"> </w:t>
      </w:r>
      <w:r w:rsidR="00E93C79" w:rsidRPr="00CB7C65">
        <w:rPr>
          <w:rFonts w:ascii="Times New Roman" w:eastAsia="Times New Roman" w:hAnsi="Times New Roman" w:cs="Times New Roman"/>
          <w:b/>
          <w:bCs/>
          <w:sz w:val="24"/>
        </w:rPr>
        <w:t>Professor &amp; Head</w:t>
      </w:r>
      <w:r w:rsidR="00F15A7B">
        <w:rPr>
          <w:rFonts w:ascii="Times New Roman" w:eastAsia="Times New Roman" w:hAnsi="Times New Roman" w:cs="Times New Roman"/>
          <w:b/>
          <w:bCs/>
          <w:sz w:val="24"/>
        </w:rPr>
        <w:t xml:space="preserve"> (ECE)</w:t>
      </w:r>
    </w:p>
    <w:p w14:paraId="06DAD212" w14:textId="475867F8" w:rsidR="00CB7C65" w:rsidRPr="00CB7C65" w:rsidRDefault="00CB7C65" w:rsidP="00CB7C65">
      <w:pPr>
        <w:tabs>
          <w:tab w:val="left" w:pos="2895"/>
        </w:tabs>
        <w:spacing w:after="0" w:line="360" w:lineRule="auto"/>
        <w:jc w:val="both"/>
        <w:rPr>
          <w:rFonts w:ascii="Times New Roman" w:eastAsia="Times New Roman" w:hAnsi="Times New Roman" w:cs="Times New Roman"/>
          <w:b/>
          <w:bCs/>
          <w:sz w:val="24"/>
        </w:rPr>
      </w:pPr>
    </w:p>
    <w:p w14:paraId="13B99E7C" w14:textId="77777777" w:rsidR="00CB7C65" w:rsidRPr="00CB7C65" w:rsidRDefault="00CB7C65" w:rsidP="00CB7C65">
      <w:pPr>
        <w:tabs>
          <w:tab w:val="left" w:pos="2895"/>
        </w:tabs>
        <w:spacing w:after="0" w:line="360" w:lineRule="auto"/>
        <w:jc w:val="both"/>
        <w:rPr>
          <w:rFonts w:ascii="Times New Roman" w:eastAsia="Times New Roman" w:hAnsi="Times New Roman" w:cs="Times New Roman"/>
          <w:b/>
          <w:bCs/>
          <w:sz w:val="24"/>
        </w:rPr>
      </w:pPr>
    </w:p>
    <w:p w14:paraId="5301B963"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sz w:val="24"/>
        </w:rPr>
      </w:pPr>
      <w:r w:rsidRPr="00CB7C65">
        <w:rPr>
          <w:rFonts w:ascii="Times New Roman" w:eastAsia="Times New Roman" w:hAnsi="Times New Roman" w:cs="Times New Roman"/>
          <w:sz w:val="24"/>
        </w:rPr>
        <w:tab/>
      </w:r>
      <w:r w:rsidRPr="00CB7C65">
        <w:rPr>
          <w:rFonts w:ascii="Times New Roman" w:eastAsia="Times New Roman" w:hAnsi="Times New Roman" w:cs="Times New Roman"/>
          <w:sz w:val="24"/>
        </w:rPr>
        <w:tab/>
      </w:r>
    </w:p>
    <w:p w14:paraId="0431E99A" w14:textId="77777777" w:rsidR="00CB7C65" w:rsidRDefault="00CB7C65" w:rsidP="00CB7C65">
      <w:pPr>
        <w:tabs>
          <w:tab w:val="left" w:pos="2895"/>
        </w:tabs>
        <w:spacing w:after="0" w:line="240" w:lineRule="auto"/>
        <w:jc w:val="both"/>
        <w:rPr>
          <w:rFonts w:ascii="Times New Roman" w:eastAsia="Times New Roman" w:hAnsi="Times New Roman" w:cs="Times New Roman"/>
          <w:sz w:val="24"/>
        </w:rPr>
      </w:pPr>
    </w:p>
    <w:p w14:paraId="09DB7C3C" w14:textId="77777777" w:rsidR="00994DC2" w:rsidRPr="00CB7C65" w:rsidRDefault="00994DC2" w:rsidP="00CB7C65">
      <w:pPr>
        <w:tabs>
          <w:tab w:val="left" w:pos="2895"/>
        </w:tabs>
        <w:spacing w:after="0" w:line="240" w:lineRule="auto"/>
        <w:jc w:val="both"/>
        <w:rPr>
          <w:rFonts w:ascii="Times New Roman" w:eastAsia="Times New Roman" w:hAnsi="Times New Roman" w:cs="Times New Roman"/>
          <w:sz w:val="24"/>
        </w:rPr>
      </w:pPr>
    </w:p>
    <w:p w14:paraId="4439C19E" w14:textId="77777777" w:rsidR="00CB7C65" w:rsidRPr="00CB7C65" w:rsidRDefault="00CB7C65" w:rsidP="00CB7C65">
      <w:pPr>
        <w:tabs>
          <w:tab w:val="left" w:pos="2895"/>
        </w:tabs>
        <w:spacing w:after="0" w:line="240" w:lineRule="auto"/>
        <w:jc w:val="both"/>
        <w:rPr>
          <w:rFonts w:ascii="Times New Roman" w:eastAsia="Times New Roman" w:hAnsi="Times New Roman" w:cs="Times New Roman"/>
          <w:sz w:val="24"/>
        </w:rPr>
      </w:pPr>
      <w:r w:rsidRPr="00CB7C65">
        <w:rPr>
          <w:rFonts w:ascii="Times New Roman" w:eastAsia="Times New Roman" w:hAnsi="Times New Roman" w:cs="Times New Roman"/>
          <w:sz w:val="24"/>
        </w:rPr>
        <w:t xml:space="preserve">                                                                 </w:t>
      </w:r>
    </w:p>
    <w:p w14:paraId="6AD2AA1E" w14:textId="77777777" w:rsidR="00CB7C65" w:rsidRPr="00CB7C65" w:rsidRDefault="00CB7C65" w:rsidP="00CB7C65">
      <w:pPr>
        <w:tabs>
          <w:tab w:val="left" w:pos="2895"/>
        </w:tabs>
        <w:spacing w:after="0" w:line="240" w:lineRule="auto"/>
        <w:jc w:val="center"/>
        <w:rPr>
          <w:rFonts w:ascii="Times New Roman" w:eastAsia="Times New Roman" w:hAnsi="Times New Roman" w:cs="Times New Roman"/>
          <w:b/>
          <w:bCs/>
          <w:sz w:val="24"/>
        </w:rPr>
      </w:pPr>
    </w:p>
    <w:p w14:paraId="429D3D51" w14:textId="77777777" w:rsidR="00872915" w:rsidRDefault="00872915" w:rsidP="00CB7C65">
      <w:pPr>
        <w:tabs>
          <w:tab w:val="left" w:pos="2895"/>
        </w:tabs>
        <w:spacing w:after="0" w:line="240" w:lineRule="auto"/>
        <w:jc w:val="center"/>
        <w:rPr>
          <w:rFonts w:ascii="Times New Roman" w:eastAsia="Times New Roman" w:hAnsi="Times New Roman" w:cs="Times New Roman"/>
          <w:sz w:val="24"/>
        </w:rPr>
      </w:pPr>
    </w:p>
    <w:p w14:paraId="254632EE" w14:textId="77777777" w:rsidR="008C756B" w:rsidRPr="00D01669" w:rsidRDefault="00872915">
      <w:pPr>
        <w:rPr>
          <w:rFonts w:ascii="Times New Roman" w:eastAsia="Times New Roman" w:hAnsi="Times New Roman" w:cs="Times New Roman"/>
          <w:sz w:val="24"/>
        </w:rPr>
      </w:pPr>
      <w:r>
        <w:rPr>
          <w:rFonts w:ascii="Times New Roman" w:eastAsia="Times New Roman" w:hAnsi="Times New Roman" w:cs="Times New Roman"/>
          <w:b/>
          <w:color w:val="000000" w:themeColor="text1"/>
          <w:sz w:val="28"/>
          <w:szCs w:val="28"/>
        </w:rPr>
        <w:br w:type="page"/>
      </w:r>
    </w:p>
    <w:p w14:paraId="67A37583" w14:textId="77777777" w:rsidR="002B23AF" w:rsidRDefault="002B23AF" w:rsidP="008C756B">
      <w:pPr>
        <w:tabs>
          <w:tab w:val="left" w:pos="2895"/>
        </w:tabs>
        <w:spacing w:after="0" w:line="240" w:lineRule="auto"/>
        <w:jc w:val="center"/>
        <w:rPr>
          <w:rFonts w:ascii="Times New Roman" w:eastAsia="Times New Roman" w:hAnsi="Times New Roman" w:cs="Times New Roman"/>
          <w:b/>
          <w:bCs/>
          <w:color w:val="000000" w:themeColor="text1"/>
          <w:sz w:val="32"/>
          <w:szCs w:val="32"/>
        </w:rPr>
      </w:pPr>
    </w:p>
    <w:p w14:paraId="225C3D2F" w14:textId="77777777" w:rsidR="002B23AF" w:rsidRDefault="002B23AF" w:rsidP="008C756B">
      <w:pPr>
        <w:tabs>
          <w:tab w:val="left" w:pos="2895"/>
        </w:tabs>
        <w:spacing w:after="0" w:line="240" w:lineRule="auto"/>
        <w:jc w:val="center"/>
        <w:rPr>
          <w:rFonts w:ascii="Times New Roman" w:eastAsia="Times New Roman" w:hAnsi="Times New Roman" w:cs="Times New Roman"/>
          <w:b/>
          <w:bCs/>
          <w:color w:val="000000" w:themeColor="text1"/>
          <w:sz w:val="32"/>
          <w:szCs w:val="32"/>
        </w:rPr>
      </w:pPr>
    </w:p>
    <w:p w14:paraId="111C9A86" w14:textId="04E00CEB" w:rsidR="00B61C26" w:rsidRPr="00333790" w:rsidRDefault="00B61C26" w:rsidP="008C756B">
      <w:pPr>
        <w:tabs>
          <w:tab w:val="left" w:pos="2895"/>
        </w:tabs>
        <w:spacing w:after="0" w:line="240" w:lineRule="auto"/>
        <w:jc w:val="center"/>
        <w:rPr>
          <w:rFonts w:ascii="Times New Roman" w:eastAsia="Times New Roman" w:hAnsi="Times New Roman" w:cs="Times New Roman"/>
          <w:b/>
          <w:bCs/>
          <w:color w:val="000000" w:themeColor="text1"/>
          <w:sz w:val="32"/>
          <w:szCs w:val="32"/>
        </w:rPr>
      </w:pPr>
      <w:r w:rsidRPr="00333790">
        <w:rPr>
          <w:rFonts w:ascii="Times New Roman" w:eastAsia="Times New Roman" w:hAnsi="Times New Roman" w:cs="Times New Roman"/>
          <w:b/>
          <w:bCs/>
          <w:color w:val="000000" w:themeColor="text1"/>
          <w:sz w:val="32"/>
          <w:szCs w:val="32"/>
        </w:rPr>
        <w:t>INDEX</w:t>
      </w:r>
    </w:p>
    <w:p w14:paraId="1160B3CA" w14:textId="77777777" w:rsidR="00B61C26" w:rsidRDefault="00B61C26" w:rsidP="008C756B">
      <w:pPr>
        <w:tabs>
          <w:tab w:val="left" w:pos="2895"/>
        </w:tabs>
        <w:spacing w:after="0" w:line="240" w:lineRule="auto"/>
        <w:jc w:val="center"/>
        <w:rPr>
          <w:rFonts w:ascii="Times New Roman" w:eastAsia="Times New Roman" w:hAnsi="Times New Roman" w:cs="Times New Roman"/>
          <w:b/>
          <w:bCs/>
          <w:color w:val="000000" w:themeColor="text1"/>
          <w:sz w:val="28"/>
          <w:szCs w:val="28"/>
        </w:rPr>
      </w:pPr>
    </w:p>
    <w:p w14:paraId="45DE0D32" w14:textId="77777777" w:rsidR="00B61C26" w:rsidRPr="00571A0A" w:rsidRDefault="00B61C26" w:rsidP="008C756B">
      <w:pPr>
        <w:tabs>
          <w:tab w:val="left" w:pos="2895"/>
        </w:tabs>
        <w:spacing w:after="0" w:line="240" w:lineRule="auto"/>
        <w:jc w:val="center"/>
        <w:rPr>
          <w:rFonts w:ascii="Times New Roman" w:eastAsia="Times New Roman" w:hAnsi="Times New Roman" w:cs="Times New Roman"/>
          <w:b/>
          <w:bCs/>
          <w:color w:val="000000" w:themeColor="text1"/>
          <w:sz w:val="28"/>
          <w:szCs w:val="28"/>
        </w:rPr>
      </w:pPr>
    </w:p>
    <w:p w14:paraId="72AD1592" w14:textId="77777777" w:rsidR="00F76B52" w:rsidRDefault="00F76B52" w:rsidP="008C756B">
      <w:pPr>
        <w:tabs>
          <w:tab w:val="left" w:pos="2895"/>
        </w:tabs>
        <w:spacing w:after="0" w:line="240" w:lineRule="auto"/>
        <w:jc w:val="center"/>
        <w:rPr>
          <w:rFonts w:ascii="Times New Roman" w:eastAsia="Times New Roman" w:hAnsi="Times New Roman" w:cs="Times New Roman"/>
          <w:b/>
          <w:bCs/>
          <w:color w:val="000000" w:themeColor="text1"/>
          <w:sz w:val="28"/>
          <w:szCs w:val="28"/>
        </w:rPr>
      </w:pPr>
    </w:p>
    <w:p w14:paraId="75217D25" w14:textId="77777777" w:rsidR="00F76B52" w:rsidRDefault="00F76B52" w:rsidP="00F76B52">
      <w:pPr>
        <w:tabs>
          <w:tab w:val="left" w:pos="2895"/>
        </w:tabs>
        <w:spacing w:after="0" w:line="240" w:lineRule="auto"/>
        <w:jc w:val="both"/>
        <w:rPr>
          <w:rFonts w:ascii="Times New Roman" w:eastAsia="Times New Roman" w:hAnsi="Times New Roman" w:cs="Times New Roman"/>
          <w:b/>
          <w:bCs/>
          <w:color w:val="000000" w:themeColor="text1"/>
          <w:sz w:val="28"/>
          <w:szCs w:val="28"/>
        </w:rPr>
      </w:pPr>
    </w:p>
    <w:tbl>
      <w:tblPr>
        <w:tblStyle w:val="TableGrid"/>
        <w:tblW w:w="0" w:type="auto"/>
        <w:tblInd w:w="505" w:type="dxa"/>
        <w:tblLook w:val="04A0" w:firstRow="1" w:lastRow="0" w:firstColumn="1" w:lastColumn="0" w:noHBand="0" w:noVBand="1"/>
      </w:tblPr>
      <w:tblGrid>
        <w:gridCol w:w="7998"/>
      </w:tblGrid>
      <w:tr w:rsidR="006537C8" w:rsidRPr="006537C8" w14:paraId="21DC54F0" w14:textId="77777777" w:rsidTr="00537A18">
        <w:trPr>
          <w:trHeight w:val="311"/>
        </w:trPr>
        <w:tc>
          <w:tcPr>
            <w:tcW w:w="7998" w:type="dxa"/>
          </w:tcPr>
          <w:p w14:paraId="20CADF11" w14:textId="77777777" w:rsidR="006537C8" w:rsidRPr="006537C8" w:rsidRDefault="006537C8" w:rsidP="00E41B8C">
            <w:pPr>
              <w:tabs>
                <w:tab w:val="left" w:pos="2895"/>
              </w:tabs>
              <w:jc w:val="both"/>
              <w:rPr>
                <w:rFonts w:ascii="Times New Roman" w:eastAsia="Times New Roman" w:hAnsi="Times New Roman" w:cs="Times New Roman"/>
                <w:b/>
                <w:bCs/>
                <w:color w:val="000000" w:themeColor="text1"/>
                <w:sz w:val="24"/>
                <w:szCs w:val="24"/>
              </w:rPr>
            </w:pPr>
            <w:r w:rsidRPr="006537C8">
              <w:rPr>
                <w:rFonts w:ascii="Times New Roman" w:eastAsia="Times New Roman" w:hAnsi="Times New Roman" w:cs="Times New Roman"/>
                <w:b/>
                <w:bCs/>
                <w:color w:val="000000" w:themeColor="text1"/>
                <w:sz w:val="24"/>
                <w:szCs w:val="24"/>
              </w:rPr>
              <w:t>Serial No.                                       Title                                                Page No.</w:t>
            </w:r>
          </w:p>
        </w:tc>
      </w:tr>
    </w:tbl>
    <w:tbl>
      <w:tblPr>
        <w:tblStyle w:val="TableGrid"/>
        <w:tblpPr w:leftFromText="180" w:rightFromText="180" w:vertAnchor="text" w:horzAnchor="margin" w:tblpXSpec="center" w:tblpY="199"/>
        <w:tblW w:w="0" w:type="auto"/>
        <w:tblLook w:val="04A0" w:firstRow="1" w:lastRow="0" w:firstColumn="1" w:lastColumn="0" w:noHBand="0" w:noVBand="1"/>
      </w:tblPr>
      <w:tblGrid>
        <w:gridCol w:w="1006"/>
        <w:gridCol w:w="5028"/>
        <w:gridCol w:w="1904"/>
      </w:tblGrid>
      <w:tr w:rsidR="002E5E86" w:rsidRPr="00D84F11" w14:paraId="05A53014" w14:textId="77777777" w:rsidTr="00130819">
        <w:trPr>
          <w:trHeight w:val="891"/>
        </w:trPr>
        <w:tc>
          <w:tcPr>
            <w:tcW w:w="1006" w:type="dxa"/>
          </w:tcPr>
          <w:p w14:paraId="1CB332C9" w14:textId="77777777" w:rsidR="002E5E86" w:rsidRPr="0042496F" w:rsidRDefault="002E5E86" w:rsidP="00E61C19">
            <w:pPr>
              <w:rPr>
                <w:rFonts w:ascii="Times New Roman" w:hAnsi="Times New Roman" w:cs="Times New Roman"/>
                <w:b/>
                <w:sz w:val="24"/>
                <w:szCs w:val="24"/>
              </w:rPr>
            </w:pPr>
            <w:r w:rsidRPr="0042496F">
              <w:rPr>
                <w:rFonts w:ascii="Times New Roman" w:hAnsi="Times New Roman" w:cs="Times New Roman"/>
                <w:b/>
                <w:sz w:val="24"/>
                <w:szCs w:val="24"/>
              </w:rPr>
              <w:t>1</w:t>
            </w:r>
          </w:p>
        </w:tc>
        <w:tc>
          <w:tcPr>
            <w:tcW w:w="5028" w:type="dxa"/>
          </w:tcPr>
          <w:p w14:paraId="21B01A52" w14:textId="2BDEC49C" w:rsidR="002E5E86" w:rsidRPr="0042496F" w:rsidRDefault="002E5E86" w:rsidP="00E61C19">
            <w:pPr>
              <w:rPr>
                <w:rFonts w:ascii="Times New Roman" w:hAnsi="Times New Roman" w:cs="Times New Roman"/>
                <w:sz w:val="24"/>
                <w:szCs w:val="24"/>
              </w:rPr>
            </w:pPr>
            <w:r w:rsidRPr="0042496F">
              <w:rPr>
                <w:rFonts w:ascii="Times New Roman" w:hAnsi="Times New Roman" w:cs="Times New Roman"/>
                <w:sz w:val="24"/>
                <w:szCs w:val="24"/>
              </w:rPr>
              <w:t>Problem Statement</w:t>
            </w:r>
            <w:r>
              <w:rPr>
                <w:rFonts w:ascii="Times New Roman" w:hAnsi="Times New Roman" w:cs="Times New Roman"/>
                <w:sz w:val="24"/>
                <w:szCs w:val="24"/>
              </w:rPr>
              <w:t xml:space="preserve"> and </w:t>
            </w:r>
            <w:r w:rsidR="00572325">
              <w:rPr>
                <w:rFonts w:ascii="Times New Roman" w:hAnsi="Times New Roman" w:cs="Times New Roman"/>
                <w:sz w:val="24"/>
                <w:szCs w:val="24"/>
              </w:rPr>
              <w:t>its</w:t>
            </w:r>
            <w:r>
              <w:rPr>
                <w:rFonts w:ascii="Times New Roman" w:hAnsi="Times New Roman" w:cs="Times New Roman"/>
                <w:sz w:val="24"/>
                <w:szCs w:val="24"/>
              </w:rPr>
              <w:t xml:space="preserve"> solution</w:t>
            </w:r>
          </w:p>
        </w:tc>
        <w:tc>
          <w:tcPr>
            <w:tcW w:w="1904" w:type="dxa"/>
          </w:tcPr>
          <w:p w14:paraId="7BEE7255" w14:textId="77777777" w:rsidR="002E5E86" w:rsidRPr="0042496F" w:rsidRDefault="002E5E86" w:rsidP="00E61C19">
            <w:pPr>
              <w:rPr>
                <w:rFonts w:ascii="Times New Roman" w:hAnsi="Times New Roman" w:cs="Times New Roman"/>
                <w:sz w:val="24"/>
                <w:szCs w:val="24"/>
              </w:rPr>
            </w:pPr>
            <w:r w:rsidRPr="0042496F">
              <w:rPr>
                <w:rFonts w:ascii="Times New Roman" w:hAnsi="Times New Roman" w:cs="Times New Roman"/>
                <w:sz w:val="24"/>
                <w:szCs w:val="24"/>
              </w:rPr>
              <w:t>1</w:t>
            </w:r>
          </w:p>
        </w:tc>
      </w:tr>
      <w:tr w:rsidR="002E5E86" w:rsidRPr="00D84F11" w14:paraId="32B3EE67" w14:textId="77777777" w:rsidTr="00130819">
        <w:trPr>
          <w:trHeight w:val="948"/>
        </w:trPr>
        <w:tc>
          <w:tcPr>
            <w:tcW w:w="1006" w:type="dxa"/>
          </w:tcPr>
          <w:p w14:paraId="2D3212DC" w14:textId="77777777" w:rsidR="002E5E86" w:rsidRPr="0042496F" w:rsidRDefault="002E5E86" w:rsidP="00E61C19">
            <w:pPr>
              <w:rPr>
                <w:rFonts w:ascii="Times New Roman" w:hAnsi="Times New Roman" w:cs="Times New Roman"/>
                <w:b/>
                <w:sz w:val="24"/>
                <w:szCs w:val="24"/>
              </w:rPr>
            </w:pPr>
            <w:r>
              <w:rPr>
                <w:rFonts w:ascii="Times New Roman" w:hAnsi="Times New Roman" w:cs="Times New Roman"/>
                <w:b/>
                <w:bCs/>
                <w:sz w:val="24"/>
                <w:szCs w:val="24"/>
              </w:rPr>
              <w:t>2</w:t>
            </w:r>
          </w:p>
        </w:tc>
        <w:tc>
          <w:tcPr>
            <w:tcW w:w="5028" w:type="dxa"/>
          </w:tcPr>
          <w:p w14:paraId="750A401C" w14:textId="77777777" w:rsidR="002E5E86" w:rsidRPr="0042496F" w:rsidRDefault="002E5E86" w:rsidP="00E61C19">
            <w:pPr>
              <w:rPr>
                <w:rFonts w:ascii="Times New Roman" w:hAnsi="Times New Roman" w:cs="Times New Roman"/>
                <w:sz w:val="24"/>
                <w:szCs w:val="24"/>
              </w:rPr>
            </w:pPr>
            <w:r>
              <w:rPr>
                <w:rFonts w:ascii="Times New Roman" w:hAnsi="Times New Roman" w:cs="Times New Roman"/>
                <w:sz w:val="24"/>
                <w:szCs w:val="24"/>
              </w:rPr>
              <w:t>Project Description</w:t>
            </w:r>
          </w:p>
        </w:tc>
        <w:tc>
          <w:tcPr>
            <w:tcW w:w="1904" w:type="dxa"/>
          </w:tcPr>
          <w:p w14:paraId="254A693C" w14:textId="6CB386EA" w:rsidR="002E5E86" w:rsidRPr="0042496F" w:rsidRDefault="002E5E86" w:rsidP="00E61C19">
            <w:pPr>
              <w:rPr>
                <w:rFonts w:ascii="Times New Roman" w:hAnsi="Times New Roman" w:cs="Times New Roman"/>
                <w:sz w:val="24"/>
                <w:szCs w:val="24"/>
              </w:rPr>
            </w:pPr>
            <w:r>
              <w:rPr>
                <w:rFonts w:ascii="Times New Roman" w:hAnsi="Times New Roman" w:cs="Times New Roman"/>
                <w:sz w:val="24"/>
                <w:szCs w:val="24"/>
              </w:rPr>
              <w:t>2-</w:t>
            </w:r>
            <w:r w:rsidR="00F43E03">
              <w:rPr>
                <w:rFonts w:ascii="Times New Roman" w:hAnsi="Times New Roman" w:cs="Times New Roman"/>
                <w:sz w:val="24"/>
                <w:szCs w:val="24"/>
              </w:rPr>
              <w:t>6</w:t>
            </w:r>
          </w:p>
        </w:tc>
      </w:tr>
      <w:tr w:rsidR="002E5E86" w:rsidRPr="0042496F" w14:paraId="326B4CAA" w14:textId="77777777" w:rsidTr="00130819">
        <w:trPr>
          <w:trHeight w:val="949"/>
        </w:trPr>
        <w:tc>
          <w:tcPr>
            <w:tcW w:w="1006" w:type="dxa"/>
          </w:tcPr>
          <w:p w14:paraId="3BCDA376" w14:textId="77777777" w:rsidR="002E5E86" w:rsidRDefault="002E5E86" w:rsidP="00E61C19">
            <w:pPr>
              <w:rPr>
                <w:rFonts w:ascii="Times New Roman" w:hAnsi="Times New Roman" w:cs="Times New Roman"/>
                <w:b/>
                <w:bCs/>
                <w:sz w:val="24"/>
                <w:szCs w:val="24"/>
              </w:rPr>
            </w:pPr>
            <w:r>
              <w:rPr>
                <w:rFonts w:ascii="Times New Roman" w:hAnsi="Times New Roman" w:cs="Times New Roman"/>
                <w:b/>
                <w:bCs/>
                <w:sz w:val="24"/>
                <w:szCs w:val="24"/>
              </w:rPr>
              <w:t>3</w:t>
            </w:r>
          </w:p>
        </w:tc>
        <w:tc>
          <w:tcPr>
            <w:tcW w:w="5028" w:type="dxa"/>
          </w:tcPr>
          <w:p w14:paraId="5B04A8A1" w14:textId="2AD6D2C4" w:rsidR="002E5E86" w:rsidRDefault="00F43E03" w:rsidP="00E61C19">
            <w:pPr>
              <w:rPr>
                <w:rFonts w:ascii="Times New Roman" w:hAnsi="Times New Roman" w:cs="Times New Roman"/>
                <w:sz w:val="24"/>
                <w:szCs w:val="24"/>
              </w:rPr>
            </w:pPr>
            <w:r>
              <w:rPr>
                <w:rFonts w:ascii="Times New Roman" w:hAnsi="Times New Roman" w:cs="Times New Roman"/>
                <w:sz w:val="24"/>
                <w:szCs w:val="24"/>
              </w:rPr>
              <w:t>Fuzzy Rule Base</w:t>
            </w:r>
          </w:p>
        </w:tc>
        <w:tc>
          <w:tcPr>
            <w:tcW w:w="1904" w:type="dxa"/>
          </w:tcPr>
          <w:p w14:paraId="5CC5FC42" w14:textId="60418816" w:rsidR="002E5E86" w:rsidRDefault="007125AB" w:rsidP="00E61C19">
            <w:pPr>
              <w:rPr>
                <w:rFonts w:ascii="Times New Roman" w:hAnsi="Times New Roman" w:cs="Times New Roman"/>
                <w:sz w:val="24"/>
                <w:szCs w:val="24"/>
              </w:rPr>
            </w:pPr>
            <w:r>
              <w:rPr>
                <w:rFonts w:ascii="Times New Roman" w:hAnsi="Times New Roman" w:cs="Times New Roman"/>
                <w:sz w:val="24"/>
                <w:szCs w:val="24"/>
              </w:rPr>
              <w:t>7</w:t>
            </w:r>
            <w:r w:rsidR="00F43E03">
              <w:rPr>
                <w:rFonts w:ascii="Times New Roman" w:hAnsi="Times New Roman" w:cs="Times New Roman"/>
                <w:sz w:val="24"/>
                <w:szCs w:val="24"/>
              </w:rPr>
              <w:t>-8</w:t>
            </w:r>
          </w:p>
        </w:tc>
      </w:tr>
      <w:tr w:rsidR="002E5E86" w:rsidRPr="00D84F11" w14:paraId="2B1EA15A" w14:textId="77777777" w:rsidTr="00130819">
        <w:trPr>
          <w:trHeight w:val="891"/>
        </w:trPr>
        <w:tc>
          <w:tcPr>
            <w:tcW w:w="1006" w:type="dxa"/>
          </w:tcPr>
          <w:p w14:paraId="5968E3AF" w14:textId="77777777" w:rsidR="002E5E86" w:rsidRPr="0042496F" w:rsidRDefault="002E5E86" w:rsidP="00E61C19">
            <w:pPr>
              <w:rPr>
                <w:rFonts w:ascii="Times New Roman" w:hAnsi="Times New Roman" w:cs="Times New Roman"/>
                <w:b/>
                <w:sz w:val="24"/>
                <w:szCs w:val="24"/>
              </w:rPr>
            </w:pPr>
            <w:r>
              <w:rPr>
                <w:rFonts w:ascii="Times New Roman" w:hAnsi="Times New Roman" w:cs="Times New Roman"/>
                <w:b/>
                <w:sz w:val="24"/>
                <w:szCs w:val="24"/>
              </w:rPr>
              <w:t>4</w:t>
            </w:r>
          </w:p>
        </w:tc>
        <w:tc>
          <w:tcPr>
            <w:tcW w:w="5028" w:type="dxa"/>
          </w:tcPr>
          <w:p w14:paraId="27F386D2" w14:textId="4536D59C" w:rsidR="002E5E86" w:rsidRPr="0042496F" w:rsidRDefault="00F43E03" w:rsidP="00E61C19">
            <w:pPr>
              <w:rPr>
                <w:rFonts w:ascii="Times New Roman" w:hAnsi="Times New Roman" w:cs="Times New Roman"/>
                <w:sz w:val="24"/>
                <w:szCs w:val="24"/>
              </w:rPr>
            </w:pPr>
            <w:r>
              <w:rPr>
                <w:rFonts w:ascii="Times New Roman" w:hAnsi="Times New Roman" w:cs="Times New Roman"/>
                <w:sz w:val="24"/>
                <w:szCs w:val="24"/>
              </w:rPr>
              <w:t>Project outcom</w:t>
            </w:r>
            <w:r w:rsidR="00B53CD0">
              <w:rPr>
                <w:rFonts w:ascii="Times New Roman" w:hAnsi="Times New Roman" w:cs="Times New Roman"/>
                <w:sz w:val="24"/>
                <w:szCs w:val="24"/>
              </w:rPr>
              <w:t>e</w:t>
            </w:r>
            <w:r w:rsidR="002C0987">
              <w:rPr>
                <w:rFonts w:ascii="Times New Roman" w:hAnsi="Times New Roman" w:cs="Times New Roman"/>
                <w:sz w:val="24"/>
                <w:szCs w:val="24"/>
              </w:rPr>
              <w:t xml:space="preserve"> &amp; Result</w:t>
            </w:r>
          </w:p>
        </w:tc>
        <w:tc>
          <w:tcPr>
            <w:tcW w:w="1904" w:type="dxa"/>
          </w:tcPr>
          <w:p w14:paraId="4487DC63" w14:textId="78238C35" w:rsidR="002E5E86" w:rsidRPr="0042496F" w:rsidRDefault="00F43E03" w:rsidP="00E61C19">
            <w:pPr>
              <w:rPr>
                <w:rFonts w:ascii="Times New Roman" w:hAnsi="Times New Roman" w:cs="Times New Roman"/>
                <w:sz w:val="24"/>
                <w:szCs w:val="24"/>
              </w:rPr>
            </w:pPr>
            <w:r>
              <w:rPr>
                <w:rFonts w:ascii="Times New Roman" w:hAnsi="Times New Roman" w:cs="Times New Roman"/>
                <w:sz w:val="24"/>
                <w:szCs w:val="24"/>
              </w:rPr>
              <w:t>9-10</w:t>
            </w:r>
          </w:p>
        </w:tc>
      </w:tr>
      <w:tr w:rsidR="002E5E86" w:rsidRPr="00D84F11" w14:paraId="403FA555" w14:textId="77777777" w:rsidTr="00130819">
        <w:trPr>
          <w:trHeight w:val="891"/>
        </w:trPr>
        <w:tc>
          <w:tcPr>
            <w:tcW w:w="1006" w:type="dxa"/>
          </w:tcPr>
          <w:p w14:paraId="5120B5F0" w14:textId="77777777" w:rsidR="002E5E86" w:rsidRDefault="002E5E86" w:rsidP="00E61C19">
            <w:pPr>
              <w:rPr>
                <w:rFonts w:ascii="Times New Roman" w:hAnsi="Times New Roman" w:cs="Times New Roman"/>
                <w:b/>
                <w:sz w:val="24"/>
                <w:szCs w:val="24"/>
              </w:rPr>
            </w:pPr>
            <w:r>
              <w:rPr>
                <w:rFonts w:ascii="Times New Roman" w:hAnsi="Times New Roman" w:cs="Times New Roman"/>
                <w:b/>
                <w:sz w:val="24"/>
                <w:szCs w:val="24"/>
              </w:rPr>
              <w:t>5</w:t>
            </w:r>
          </w:p>
        </w:tc>
        <w:tc>
          <w:tcPr>
            <w:tcW w:w="5028" w:type="dxa"/>
          </w:tcPr>
          <w:p w14:paraId="6EF09386" w14:textId="50124148" w:rsidR="002E5E86" w:rsidRDefault="002E5E86" w:rsidP="00E61C19">
            <w:pPr>
              <w:rPr>
                <w:rFonts w:ascii="Times New Roman" w:hAnsi="Times New Roman" w:cs="Times New Roman"/>
                <w:sz w:val="24"/>
                <w:szCs w:val="24"/>
              </w:rPr>
            </w:pPr>
            <w:r>
              <w:rPr>
                <w:rFonts w:ascii="Times New Roman" w:hAnsi="Times New Roman" w:cs="Times New Roman"/>
                <w:sz w:val="24"/>
                <w:szCs w:val="24"/>
              </w:rPr>
              <w:t>C</w:t>
            </w:r>
            <w:r w:rsidR="002C0987">
              <w:rPr>
                <w:rFonts w:ascii="Times New Roman" w:hAnsi="Times New Roman" w:cs="Times New Roman"/>
                <w:sz w:val="24"/>
                <w:szCs w:val="24"/>
              </w:rPr>
              <w:t>ase Study</w:t>
            </w:r>
          </w:p>
        </w:tc>
        <w:tc>
          <w:tcPr>
            <w:tcW w:w="1904" w:type="dxa"/>
          </w:tcPr>
          <w:p w14:paraId="1E5865A1" w14:textId="3025DA67" w:rsidR="002E5E86" w:rsidRDefault="00F43E03" w:rsidP="00E61C19">
            <w:pPr>
              <w:rPr>
                <w:rFonts w:ascii="Times New Roman" w:hAnsi="Times New Roman" w:cs="Times New Roman"/>
                <w:sz w:val="24"/>
                <w:szCs w:val="24"/>
              </w:rPr>
            </w:pPr>
            <w:r>
              <w:rPr>
                <w:rFonts w:ascii="Times New Roman" w:hAnsi="Times New Roman" w:cs="Times New Roman"/>
                <w:sz w:val="24"/>
                <w:szCs w:val="24"/>
              </w:rPr>
              <w:t>11</w:t>
            </w:r>
          </w:p>
        </w:tc>
      </w:tr>
      <w:tr w:rsidR="002C0987" w:rsidRPr="00D84F11" w14:paraId="05314245" w14:textId="77777777" w:rsidTr="00130819">
        <w:trPr>
          <w:trHeight w:val="891"/>
        </w:trPr>
        <w:tc>
          <w:tcPr>
            <w:tcW w:w="1006" w:type="dxa"/>
          </w:tcPr>
          <w:p w14:paraId="64C9590F" w14:textId="4DC800DF" w:rsidR="002C0987" w:rsidRDefault="002C0987" w:rsidP="00E61C19">
            <w:pPr>
              <w:rPr>
                <w:rFonts w:ascii="Times New Roman" w:hAnsi="Times New Roman" w:cs="Times New Roman"/>
                <w:b/>
                <w:sz w:val="24"/>
                <w:szCs w:val="24"/>
              </w:rPr>
            </w:pPr>
            <w:r>
              <w:rPr>
                <w:rFonts w:ascii="Times New Roman" w:hAnsi="Times New Roman" w:cs="Times New Roman"/>
                <w:b/>
                <w:sz w:val="24"/>
                <w:szCs w:val="24"/>
              </w:rPr>
              <w:t>6</w:t>
            </w:r>
          </w:p>
        </w:tc>
        <w:tc>
          <w:tcPr>
            <w:tcW w:w="5028" w:type="dxa"/>
          </w:tcPr>
          <w:p w14:paraId="1B6A7F39" w14:textId="2EB10F8C" w:rsidR="002C0987" w:rsidRDefault="002C0987" w:rsidP="00E61C19">
            <w:pPr>
              <w:rPr>
                <w:rFonts w:ascii="Times New Roman" w:hAnsi="Times New Roman" w:cs="Times New Roman"/>
                <w:sz w:val="24"/>
                <w:szCs w:val="24"/>
              </w:rPr>
            </w:pPr>
            <w:r>
              <w:rPr>
                <w:rFonts w:ascii="Times New Roman" w:hAnsi="Times New Roman" w:cs="Times New Roman"/>
                <w:sz w:val="24"/>
                <w:szCs w:val="24"/>
              </w:rPr>
              <w:t>Conclusion</w:t>
            </w:r>
          </w:p>
        </w:tc>
        <w:tc>
          <w:tcPr>
            <w:tcW w:w="1904" w:type="dxa"/>
          </w:tcPr>
          <w:p w14:paraId="5F9F8153" w14:textId="0EA26876" w:rsidR="002C0987" w:rsidRDefault="002C0987" w:rsidP="00E61C19">
            <w:pPr>
              <w:rPr>
                <w:rFonts w:ascii="Times New Roman" w:hAnsi="Times New Roman" w:cs="Times New Roman"/>
                <w:sz w:val="24"/>
                <w:szCs w:val="24"/>
              </w:rPr>
            </w:pPr>
            <w:r>
              <w:rPr>
                <w:rFonts w:ascii="Times New Roman" w:hAnsi="Times New Roman" w:cs="Times New Roman"/>
                <w:sz w:val="24"/>
                <w:szCs w:val="24"/>
              </w:rPr>
              <w:t>12</w:t>
            </w:r>
          </w:p>
        </w:tc>
      </w:tr>
      <w:tr w:rsidR="002C0987" w:rsidRPr="00D84F11" w14:paraId="54B64518" w14:textId="77777777" w:rsidTr="00130819">
        <w:trPr>
          <w:trHeight w:val="891"/>
        </w:trPr>
        <w:tc>
          <w:tcPr>
            <w:tcW w:w="1006" w:type="dxa"/>
          </w:tcPr>
          <w:p w14:paraId="65646C8E" w14:textId="6F857A57" w:rsidR="002C0987" w:rsidRDefault="002C0987" w:rsidP="00E61C19">
            <w:pPr>
              <w:rPr>
                <w:rFonts w:ascii="Times New Roman" w:hAnsi="Times New Roman" w:cs="Times New Roman"/>
                <w:b/>
                <w:sz w:val="24"/>
                <w:szCs w:val="24"/>
              </w:rPr>
            </w:pPr>
            <w:r>
              <w:rPr>
                <w:rFonts w:ascii="Times New Roman" w:hAnsi="Times New Roman" w:cs="Times New Roman"/>
                <w:b/>
                <w:sz w:val="24"/>
                <w:szCs w:val="24"/>
              </w:rPr>
              <w:t>7</w:t>
            </w:r>
          </w:p>
        </w:tc>
        <w:tc>
          <w:tcPr>
            <w:tcW w:w="5028" w:type="dxa"/>
          </w:tcPr>
          <w:p w14:paraId="58A5613F" w14:textId="421A8DA0" w:rsidR="002C0987" w:rsidRDefault="002C0987" w:rsidP="00E61C19">
            <w:pPr>
              <w:rPr>
                <w:rFonts w:ascii="Times New Roman" w:hAnsi="Times New Roman" w:cs="Times New Roman"/>
                <w:sz w:val="24"/>
                <w:szCs w:val="24"/>
              </w:rPr>
            </w:pPr>
            <w:r>
              <w:rPr>
                <w:rFonts w:ascii="Times New Roman" w:hAnsi="Times New Roman" w:cs="Times New Roman"/>
                <w:sz w:val="24"/>
                <w:szCs w:val="24"/>
              </w:rPr>
              <w:t>Appendix</w:t>
            </w:r>
          </w:p>
        </w:tc>
        <w:tc>
          <w:tcPr>
            <w:tcW w:w="1904" w:type="dxa"/>
          </w:tcPr>
          <w:p w14:paraId="5B909523" w14:textId="1FE5134A" w:rsidR="002C0987" w:rsidRDefault="002C0987" w:rsidP="00E61C19">
            <w:pPr>
              <w:rPr>
                <w:rFonts w:ascii="Times New Roman" w:hAnsi="Times New Roman" w:cs="Times New Roman"/>
                <w:sz w:val="24"/>
                <w:szCs w:val="24"/>
              </w:rPr>
            </w:pPr>
            <w:r>
              <w:rPr>
                <w:rFonts w:ascii="Times New Roman" w:hAnsi="Times New Roman" w:cs="Times New Roman"/>
                <w:sz w:val="24"/>
                <w:szCs w:val="24"/>
              </w:rPr>
              <w:t>12</w:t>
            </w:r>
          </w:p>
        </w:tc>
      </w:tr>
    </w:tbl>
    <w:p w14:paraId="64B69188" w14:textId="77777777" w:rsidR="00CB7C65" w:rsidRPr="00CB7C65" w:rsidRDefault="00CB7C65" w:rsidP="00CB7C65">
      <w:pPr>
        <w:tabs>
          <w:tab w:val="left" w:pos="2895"/>
        </w:tabs>
        <w:spacing w:after="0" w:line="240" w:lineRule="auto"/>
        <w:jc w:val="center"/>
        <w:rPr>
          <w:rFonts w:ascii="Times New Roman" w:eastAsia="Times New Roman" w:hAnsi="Times New Roman" w:cs="Times New Roman"/>
          <w:sz w:val="24"/>
        </w:rPr>
      </w:pPr>
    </w:p>
    <w:p w14:paraId="4AF9FE93" w14:textId="77777777" w:rsidR="006A1294" w:rsidRPr="0042496F" w:rsidRDefault="006A1294" w:rsidP="006A1294">
      <w:pPr>
        <w:jc w:val="center"/>
        <w:rPr>
          <w:rFonts w:ascii="Times New Roman" w:hAnsi="Times New Roman" w:cs="Times New Roman"/>
        </w:rPr>
      </w:pPr>
    </w:p>
    <w:p w14:paraId="73A82404" w14:textId="77777777" w:rsidR="006A1294" w:rsidRDefault="006A1294"/>
    <w:p w14:paraId="147AACC2" w14:textId="77777777" w:rsidR="00BB7E8F" w:rsidRDefault="00BB7E8F"/>
    <w:p w14:paraId="41425955" w14:textId="47A3F530" w:rsidR="00A8639B" w:rsidRDefault="00A8639B" w:rsidP="004B7415"/>
    <w:p w14:paraId="7802065B" w14:textId="00BABBB0" w:rsidR="002B23AF" w:rsidRDefault="002B23AF" w:rsidP="004B7415"/>
    <w:p w14:paraId="16BEEE56" w14:textId="35CA10D7" w:rsidR="002B23AF" w:rsidRDefault="002B23AF" w:rsidP="004B7415"/>
    <w:p w14:paraId="23F4E4E8" w14:textId="04FE5D85" w:rsidR="002B23AF" w:rsidRDefault="002B23AF" w:rsidP="004B7415"/>
    <w:p w14:paraId="2D566480" w14:textId="665A4A47" w:rsidR="002B23AF" w:rsidRDefault="002B23AF" w:rsidP="004B7415"/>
    <w:p w14:paraId="30E08672" w14:textId="30929889" w:rsidR="002B23AF" w:rsidRDefault="002B23AF" w:rsidP="004B7415"/>
    <w:p w14:paraId="02F28070" w14:textId="2C35F2CC" w:rsidR="002B23AF" w:rsidRDefault="002B23AF" w:rsidP="004B7415"/>
    <w:p w14:paraId="2CB05919" w14:textId="0456EE86" w:rsidR="002B23AF" w:rsidRDefault="002B23AF" w:rsidP="004B7415"/>
    <w:p w14:paraId="16094760" w14:textId="7D03E64B" w:rsidR="002B23AF" w:rsidRDefault="002B23AF" w:rsidP="004B7415"/>
    <w:p w14:paraId="19A6C2D6" w14:textId="2D8D3B53" w:rsidR="002B23AF" w:rsidRDefault="002B23AF" w:rsidP="004B7415"/>
    <w:p w14:paraId="1E299FBE" w14:textId="77777777" w:rsidR="002B23AF" w:rsidRPr="004B7415" w:rsidRDefault="002B23AF" w:rsidP="004B7415"/>
    <w:p w14:paraId="311CE4A1" w14:textId="77777777" w:rsidR="00083AEC" w:rsidRDefault="00083AEC" w:rsidP="00D32226">
      <w:pPr>
        <w:jc w:val="center"/>
        <w:rPr>
          <w:rFonts w:ascii="Times New Roman" w:hAnsi="Times New Roman" w:cs="Times New Roman"/>
          <w:b/>
          <w:sz w:val="32"/>
          <w:szCs w:val="32"/>
          <w:u w:val="single"/>
        </w:rPr>
      </w:pPr>
    </w:p>
    <w:p w14:paraId="3C7BCE07" w14:textId="77777777" w:rsidR="00083AEC" w:rsidRDefault="00083AEC" w:rsidP="00D32226">
      <w:pPr>
        <w:jc w:val="center"/>
        <w:rPr>
          <w:rFonts w:ascii="Times New Roman" w:hAnsi="Times New Roman" w:cs="Times New Roman"/>
          <w:b/>
          <w:sz w:val="32"/>
          <w:szCs w:val="32"/>
          <w:u w:val="single"/>
        </w:rPr>
      </w:pPr>
    </w:p>
    <w:p w14:paraId="749BBEB4" w14:textId="77777777" w:rsidR="00BE7732" w:rsidRDefault="00BE7732" w:rsidP="00D32226">
      <w:pPr>
        <w:jc w:val="center"/>
        <w:rPr>
          <w:rFonts w:ascii="Times New Roman" w:hAnsi="Times New Roman" w:cs="Times New Roman"/>
          <w:b/>
          <w:sz w:val="32"/>
          <w:szCs w:val="32"/>
          <w:u w:val="single"/>
        </w:rPr>
      </w:pPr>
      <w:r w:rsidRPr="00466C32">
        <w:rPr>
          <w:rFonts w:ascii="Times New Roman" w:hAnsi="Times New Roman" w:cs="Times New Roman"/>
          <w:b/>
          <w:sz w:val="32"/>
          <w:szCs w:val="32"/>
          <w:u w:val="single"/>
        </w:rPr>
        <w:t>Problem Statement</w:t>
      </w:r>
    </w:p>
    <w:p w14:paraId="0B6B0FAD" w14:textId="3BA09544" w:rsidR="00DB59DA" w:rsidRPr="00360A13" w:rsidRDefault="00A87A56" w:rsidP="009C4955">
      <w:pPr>
        <w:jc w:val="both"/>
        <w:rPr>
          <w:rFonts w:ascii="Times New Roman" w:hAnsi="Times New Roman" w:cs="Times New Roman"/>
          <w:bCs/>
          <w:sz w:val="24"/>
          <w:szCs w:val="24"/>
        </w:rPr>
      </w:pPr>
      <w:r>
        <w:rPr>
          <w:rFonts w:ascii="Roboto" w:hAnsi="Roboto"/>
          <w:color w:val="333333"/>
          <w:sz w:val="21"/>
          <w:szCs w:val="21"/>
          <w:shd w:val="clear" w:color="auto" w:fill="FFFFFF"/>
        </w:rPr>
        <w:t> </w:t>
      </w:r>
      <w:r w:rsidR="009C4955">
        <w:rPr>
          <w:rFonts w:ascii="Times New Roman" w:hAnsi="Times New Roman" w:cs="Times New Roman"/>
          <w:color w:val="333333"/>
          <w:sz w:val="24"/>
          <w:szCs w:val="24"/>
          <w:shd w:val="clear" w:color="auto" w:fill="FFFFFF"/>
        </w:rPr>
        <w:t xml:space="preserve">Design an automatic Air-conditioner controlling system. </w:t>
      </w:r>
      <w:r w:rsidRPr="00360A13">
        <w:rPr>
          <w:rFonts w:ascii="Times New Roman" w:hAnsi="Times New Roman" w:cs="Times New Roman"/>
          <w:color w:val="333333"/>
          <w:sz w:val="24"/>
          <w:szCs w:val="24"/>
          <w:shd w:val="clear" w:color="auto" w:fill="FFFFFF"/>
        </w:rPr>
        <w:t xml:space="preserve">The consumption of air conditioning devices is exponentially increased in warm countries like India. The enhancement in </w:t>
      </w:r>
      <w:r w:rsidR="00360A13">
        <w:rPr>
          <w:rFonts w:ascii="Times New Roman" w:hAnsi="Times New Roman" w:cs="Times New Roman"/>
          <w:color w:val="333333"/>
          <w:sz w:val="24"/>
          <w:szCs w:val="24"/>
          <w:shd w:val="clear" w:color="auto" w:fill="FFFFFF"/>
        </w:rPr>
        <w:t xml:space="preserve">the </w:t>
      </w:r>
      <w:r w:rsidRPr="00360A13">
        <w:rPr>
          <w:rFonts w:ascii="Times New Roman" w:hAnsi="Times New Roman" w:cs="Times New Roman"/>
          <w:color w:val="333333"/>
          <w:sz w:val="24"/>
          <w:szCs w:val="24"/>
          <w:shd w:val="clear" w:color="auto" w:fill="FFFFFF"/>
        </w:rPr>
        <w:t xml:space="preserve">utilization of the cooling devices makes it essential for them to have stable energy consumption by providing steady compressor speed. Achieving an appropriate mechanism for compressor speed control requires </w:t>
      </w:r>
      <w:r w:rsidR="00360A13">
        <w:rPr>
          <w:rFonts w:ascii="Times New Roman" w:hAnsi="Times New Roman" w:cs="Times New Roman"/>
          <w:color w:val="333333"/>
          <w:sz w:val="24"/>
          <w:szCs w:val="24"/>
          <w:shd w:val="clear" w:color="auto" w:fill="FFFFFF"/>
        </w:rPr>
        <w:t xml:space="preserve">the </w:t>
      </w:r>
      <w:r w:rsidRPr="00360A13">
        <w:rPr>
          <w:rFonts w:ascii="Times New Roman" w:hAnsi="Times New Roman" w:cs="Times New Roman"/>
          <w:color w:val="333333"/>
          <w:sz w:val="24"/>
          <w:szCs w:val="24"/>
          <w:shd w:val="clear" w:color="auto" w:fill="FFFFFF"/>
        </w:rPr>
        <w:t xml:space="preserve">use of </w:t>
      </w:r>
      <w:r w:rsidR="00360A13">
        <w:rPr>
          <w:rFonts w:ascii="Times New Roman" w:hAnsi="Times New Roman" w:cs="Times New Roman"/>
          <w:color w:val="333333"/>
          <w:sz w:val="24"/>
          <w:szCs w:val="24"/>
          <w:shd w:val="clear" w:color="auto" w:fill="FFFFFF"/>
        </w:rPr>
        <w:t xml:space="preserve">a </w:t>
      </w:r>
      <w:r w:rsidRPr="00360A13">
        <w:rPr>
          <w:rFonts w:ascii="Times New Roman" w:hAnsi="Times New Roman" w:cs="Times New Roman"/>
          <w:color w:val="333333"/>
          <w:sz w:val="24"/>
          <w:szCs w:val="24"/>
          <w:shd w:val="clear" w:color="auto" w:fill="FFFFFF"/>
        </w:rPr>
        <w:t>Fuzzy Inference System (FIS).</w:t>
      </w:r>
    </w:p>
    <w:p w14:paraId="2545070A" w14:textId="3221B674" w:rsidR="00DB59DA" w:rsidRDefault="00DB59DA" w:rsidP="00D32226">
      <w:pPr>
        <w:jc w:val="center"/>
        <w:rPr>
          <w:rFonts w:ascii="Times New Roman" w:hAnsi="Times New Roman" w:cs="Times New Roman"/>
          <w:bCs/>
          <w:sz w:val="24"/>
          <w:szCs w:val="24"/>
        </w:rPr>
      </w:pPr>
    </w:p>
    <w:p w14:paraId="52615F4C" w14:textId="7C91DAAC" w:rsidR="002C0987" w:rsidRDefault="002C0987" w:rsidP="00D32226">
      <w:pPr>
        <w:jc w:val="center"/>
        <w:rPr>
          <w:rFonts w:ascii="Times New Roman" w:hAnsi="Times New Roman" w:cs="Times New Roman"/>
          <w:bCs/>
          <w:sz w:val="24"/>
          <w:szCs w:val="24"/>
        </w:rPr>
      </w:pPr>
    </w:p>
    <w:p w14:paraId="027EE030" w14:textId="77777777" w:rsidR="002C0987" w:rsidRDefault="002C0987" w:rsidP="00D32226">
      <w:pPr>
        <w:jc w:val="center"/>
        <w:rPr>
          <w:rFonts w:ascii="Times New Roman" w:hAnsi="Times New Roman" w:cs="Times New Roman"/>
          <w:bCs/>
          <w:sz w:val="24"/>
          <w:szCs w:val="24"/>
        </w:rPr>
      </w:pPr>
    </w:p>
    <w:p w14:paraId="642BBE08" w14:textId="77777777" w:rsidR="006C0965" w:rsidRDefault="006C0965" w:rsidP="00D32226">
      <w:pPr>
        <w:jc w:val="center"/>
        <w:rPr>
          <w:rFonts w:ascii="Times New Roman" w:hAnsi="Times New Roman" w:cs="Times New Roman"/>
          <w:bCs/>
          <w:sz w:val="24"/>
          <w:szCs w:val="24"/>
        </w:rPr>
      </w:pPr>
    </w:p>
    <w:p w14:paraId="7D2629F8" w14:textId="77777777" w:rsidR="006C0965" w:rsidRDefault="006C0965" w:rsidP="00D32226">
      <w:pPr>
        <w:jc w:val="center"/>
        <w:rPr>
          <w:rFonts w:ascii="Times New Roman" w:hAnsi="Times New Roman" w:cs="Times New Roman"/>
          <w:bCs/>
          <w:sz w:val="24"/>
          <w:szCs w:val="24"/>
        </w:rPr>
      </w:pPr>
    </w:p>
    <w:p w14:paraId="3C2512F8" w14:textId="77777777" w:rsidR="00DB59DA" w:rsidRPr="00DB59DA" w:rsidRDefault="00DB59DA" w:rsidP="00D32226">
      <w:pPr>
        <w:jc w:val="center"/>
        <w:rPr>
          <w:rFonts w:ascii="Times New Roman" w:hAnsi="Times New Roman" w:cs="Times New Roman"/>
          <w:b/>
          <w:sz w:val="32"/>
          <w:szCs w:val="32"/>
          <w:u w:val="single"/>
        </w:rPr>
      </w:pPr>
      <w:r>
        <w:rPr>
          <w:rFonts w:ascii="Times New Roman" w:hAnsi="Times New Roman" w:cs="Times New Roman"/>
          <w:b/>
          <w:sz w:val="32"/>
          <w:szCs w:val="32"/>
          <w:u w:val="single"/>
        </w:rPr>
        <w:t>Solution of Problem Statement</w:t>
      </w:r>
    </w:p>
    <w:p w14:paraId="7296BC03" w14:textId="2118E04D" w:rsidR="00BC2045" w:rsidRPr="00BC2045" w:rsidRDefault="00BC2045" w:rsidP="001E730E">
      <w:pPr>
        <w:ind w:left="360"/>
        <w:jc w:val="both"/>
        <w:rPr>
          <w:rFonts w:ascii="Times New Roman" w:hAnsi="Times New Roman" w:cs="Times New Roman"/>
          <w:color w:val="222222"/>
          <w:sz w:val="24"/>
          <w:szCs w:val="24"/>
          <w:shd w:val="clear" w:color="auto" w:fill="FFFFFF"/>
          <w:lang w:val="en-IN"/>
        </w:rPr>
      </w:pPr>
      <w:r w:rsidRPr="00BC2045">
        <w:rPr>
          <w:rFonts w:ascii="Times New Roman" w:hAnsi="Times New Roman" w:cs="Times New Roman"/>
          <w:color w:val="222222"/>
          <w:sz w:val="24"/>
          <w:szCs w:val="24"/>
          <w:shd w:val="clear" w:color="auto" w:fill="FFFFFF"/>
        </w:rPr>
        <w:t>Fuzzy logic control was developed to control the compressor motor speed, fan speed, fin direction, and operation mode to maintain the room temperature at or close to the set point temperature and save energy and keep devices from damage. This system consists of four sensors for feedback control: first for input electric volt which is used to save devices from damage due to alternated voltages, second for temperature third for humidity and fourth for dew point. Simulation of the Fuzzy logic algorithm for the Air conditioning controlling system is carried out based on MATLAB.</w:t>
      </w:r>
    </w:p>
    <w:p w14:paraId="4419422C" w14:textId="77777777" w:rsidR="00857F50" w:rsidRDefault="00857F50" w:rsidP="00D32226">
      <w:pPr>
        <w:jc w:val="center"/>
        <w:rPr>
          <w:b/>
          <w:bCs/>
          <w:sz w:val="28"/>
          <w:szCs w:val="28"/>
          <w:u w:val="single"/>
        </w:rPr>
      </w:pPr>
    </w:p>
    <w:p w14:paraId="180C58A5" w14:textId="77777777" w:rsidR="00C21B32" w:rsidRDefault="00C21B32" w:rsidP="00D32226">
      <w:pPr>
        <w:jc w:val="center"/>
        <w:rPr>
          <w:b/>
          <w:bCs/>
          <w:sz w:val="28"/>
          <w:szCs w:val="28"/>
          <w:u w:val="single"/>
        </w:rPr>
      </w:pPr>
    </w:p>
    <w:p w14:paraId="2CB1706F" w14:textId="77777777" w:rsidR="00C21B32" w:rsidRPr="00587FD8" w:rsidRDefault="00C21B32" w:rsidP="00C21B32">
      <w:pPr>
        <w:jc w:val="center"/>
        <w:rPr>
          <w:rFonts w:ascii="Times New Roman" w:hAnsi="Times New Roman" w:cs="Times New Roman"/>
          <w:sz w:val="24"/>
          <w:szCs w:val="24"/>
        </w:rPr>
      </w:pPr>
    </w:p>
    <w:p w14:paraId="2E331889" w14:textId="77777777" w:rsidR="00C21B32" w:rsidRPr="00587FD8" w:rsidRDefault="00C21B32" w:rsidP="00C21B32">
      <w:pPr>
        <w:jc w:val="center"/>
        <w:rPr>
          <w:rFonts w:ascii="Times New Roman" w:hAnsi="Times New Roman" w:cs="Times New Roman"/>
          <w:sz w:val="24"/>
          <w:szCs w:val="24"/>
        </w:rPr>
      </w:pPr>
    </w:p>
    <w:p w14:paraId="7940FACF" w14:textId="77777777" w:rsidR="00C21B32" w:rsidRDefault="00C21B32" w:rsidP="00D32226">
      <w:pPr>
        <w:jc w:val="center"/>
        <w:rPr>
          <w:b/>
          <w:bCs/>
          <w:sz w:val="28"/>
          <w:szCs w:val="28"/>
          <w:u w:val="single"/>
        </w:rPr>
      </w:pPr>
    </w:p>
    <w:p w14:paraId="4CE2DC7F" w14:textId="77777777" w:rsidR="00857F50" w:rsidRDefault="00857F50" w:rsidP="00D32226">
      <w:pPr>
        <w:jc w:val="center"/>
        <w:rPr>
          <w:b/>
          <w:bCs/>
          <w:sz w:val="28"/>
          <w:szCs w:val="28"/>
          <w:u w:val="single"/>
        </w:rPr>
      </w:pPr>
    </w:p>
    <w:p w14:paraId="3631D35F" w14:textId="77777777" w:rsidR="00857F50" w:rsidRDefault="00857F50" w:rsidP="00D32226">
      <w:pPr>
        <w:jc w:val="center"/>
        <w:rPr>
          <w:b/>
          <w:bCs/>
          <w:sz w:val="28"/>
          <w:szCs w:val="28"/>
          <w:u w:val="single"/>
        </w:rPr>
      </w:pPr>
    </w:p>
    <w:p w14:paraId="3086B82F" w14:textId="77777777" w:rsidR="00034153" w:rsidRDefault="00034153" w:rsidP="00130819">
      <w:pPr>
        <w:rPr>
          <w:b/>
          <w:bCs/>
          <w:sz w:val="24"/>
          <w:szCs w:val="24"/>
        </w:rPr>
      </w:pPr>
    </w:p>
    <w:p w14:paraId="3B54A04B" w14:textId="77777777" w:rsidR="00034153" w:rsidRDefault="00034153" w:rsidP="00CD46F1">
      <w:pPr>
        <w:jc w:val="center"/>
        <w:rPr>
          <w:b/>
          <w:bCs/>
          <w:sz w:val="24"/>
          <w:szCs w:val="24"/>
        </w:rPr>
      </w:pPr>
    </w:p>
    <w:p w14:paraId="46C350EE" w14:textId="77777777" w:rsidR="00083AEC" w:rsidRPr="00B57E1E" w:rsidRDefault="00083AEC" w:rsidP="00F03CF2">
      <w:pPr>
        <w:jc w:val="center"/>
        <w:rPr>
          <w:b/>
          <w:sz w:val="24"/>
          <w:szCs w:val="24"/>
        </w:rPr>
      </w:pPr>
    </w:p>
    <w:p w14:paraId="4E049B31" w14:textId="3A8F3AC4" w:rsidR="00BE33FD" w:rsidRDefault="008866AE" w:rsidP="00BA204E">
      <w:pPr>
        <w:jc w:val="center"/>
        <w:rPr>
          <w:rFonts w:ascii="Times New Roman" w:hAnsi="Times New Roman" w:cs="Times New Roman"/>
          <w:b/>
          <w:sz w:val="32"/>
          <w:szCs w:val="32"/>
          <w:u w:val="single"/>
        </w:rPr>
      </w:pPr>
      <w:r w:rsidRPr="0037757F">
        <w:rPr>
          <w:rFonts w:ascii="Times New Roman" w:hAnsi="Times New Roman" w:cs="Times New Roman"/>
          <w:b/>
          <w:sz w:val="32"/>
          <w:szCs w:val="32"/>
          <w:u w:val="single"/>
        </w:rPr>
        <w:t>Project Description</w:t>
      </w:r>
    </w:p>
    <w:p w14:paraId="74699782" w14:textId="77777777" w:rsidR="008C117C" w:rsidRPr="0037757F" w:rsidRDefault="008C117C" w:rsidP="00417E87">
      <w:pPr>
        <w:rPr>
          <w:b/>
          <w:bCs/>
          <w:sz w:val="32"/>
          <w:szCs w:val="32"/>
        </w:rPr>
      </w:pPr>
    </w:p>
    <w:p w14:paraId="64E8378A" w14:textId="77777777" w:rsidR="00417E87" w:rsidRPr="00417E87" w:rsidRDefault="00417E87" w:rsidP="00FF0B45">
      <w:pPr>
        <w:pBdr>
          <w:bottom w:val="single" w:sz="4" w:space="1" w:color="auto"/>
        </w:pBdr>
        <w:rPr>
          <w:rFonts w:ascii="Times New Roman" w:hAnsi="Times New Roman" w:cs="Times New Roman"/>
          <w:sz w:val="30"/>
          <w:szCs w:val="30"/>
        </w:rPr>
      </w:pPr>
      <w:r w:rsidRPr="00417E87">
        <w:rPr>
          <w:rFonts w:ascii="Times New Roman" w:hAnsi="Times New Roman" w:cs="Times New Roman"/>
          <w:sz w:val="30"/>
          <w:szCs w:val="30"/>
        </w:rPr>
        <w:t xml:space="preserve">INTRODUCTION </w:t>
      </w:r>
    </w:p>
    <w:p w14:paraId="0E8BD405" w14:textId="2C046190" w:rsidR="00D868CE" w:rsidRPr="00417E87" w:rsidRDefault="00417E87" w:rsidP="00417E87">
      <w:pPr>
        <w:jc w:val="both"/>
        <w:rPr>
          <w:rFonts w:ascii="Times New Roman" w:hAnsi="Times New Roman" w:cs="Times New Roman"/>
          <w:b/>
          <w:bCs/>
          <w:sz w:val="32"/>
          <w:szCs w:val="32"/>
        </w:rPr>
      </w:pPr>
      <w:r w:rsidRPr="00417E87">
        <w:rPr>
          <w:rFonts w:ascii="Times New Roman" w:hAnsi="Times New Roman" w:cs="Times New Roman"/>
          <w:sz w:val="24"/>
          <w:szCs w:val="24"/>
        </w:rPr>
        <w:t xml:space="preserve">The human brain can </w:t>
      </w:r>
      <w:proofErr w:type="gramStart"/>
      <w:r w:rsidRPr="00417E87">
        <w:rPr>
          <w:rFonts w:ascii="Times New Roman" w:hAnsi="Times New Roman" w:cs="Times New Roman"/>
          <w:sz w:val="24"/>
          <w:szCs w:val="24"/>
        </w:rPr>
        <w:t>reasons</w:t>
      </w:r>
      <w:proofErr w:type="gramEnd"/>
      <w:r w:rsidRPr="00417E87">
        <w:rPr>
          <w:rFonts w:ascii="Times New Roman" w:hAnsi="Times New Roman" w:cs="Times New Roman"/>
          <w:sz w:val="24"/>
          <w:szCs w:val="24"/>
        </w:rPr>
        <w:t xml:space="preserve"> with imprecise environments or decision based on uncertain or value judgment like the air is fine or the speed is fast or facts that are partially true. The fuzzy logic is a branch of machine intelligence that help computers to process and utilize vague data of humanistic </w:t>
      </w:r>
      <w:proofErr w:type="gramStart"/>
      <w:r w:rsidRPr="00417E87">
        <w:rPr>
          <w:rFonts w:ascii="Times New Roman" w:hAnsi="Times New Roman" w:cs="Times New Roman"/>
          <w:sz w:val="24"/>
          <w:szCs w:val="24"/>
        </w:rPr>
        <w:t>systems .</w:t>
      </w:r>
      <w:proofErr w:type="gramEnd"/>
      <w:r w:rsidRPr="00417E87">
        <w:rPr>
          <w:rFonts w:ascii="Times New Roman" w:hAnsi="Times New Roman" w:cs="Times New Roman"/>
          <w:sz w:val="24"/>
          <w:szCs w:val="24"/>
        </w:rPr>
        <w:t xml:space="preserve"> Fuzzy inference systems (FIS) are information processing systems using fuzzy logic mechanism to represent the human reasoning process and to make decisions based on uncertain, imprecise environments. FIS consists of four parts </w:t>
      </w:r>
      <w:proofErr w:type="spellStart"/>
      <w:r w:rsidRPr="00417E87">
        <w:rPr>
          <w:rFonts w:ascii="Times New Roman" w:hAnsi="Times New Roman" w:cs="Times New Roman"/>
          <w:sz w:val="24"/>
          <w:szCs w:val="24"/>
        </w:rPr>
        <w:t>fuzzfier</w:t>
      </w:r>
      <w:proofErr w:type="spellEnd"/>
      <w:r w:rsidRPr="00417E87">
        <w:rPr>
          <w:rFonts w:ascii="Times New Roman" w:hAnsi="Times New Roman" w:cs="Times New Roman"/>
          <w:sz w:val="24"/>
          <w:szCs w:val="24"/>
        </w:rPr>
        <w:t xml:space="preserve">, rules, inference engine, and </w:t>
      </w:r>
      <w:proofErr w:type="spellStart"/>
      <w:r w:rsidRPr="00417E87">
        <w:rPr>
          <w:rFonts w:ascii="Times New Roman" w:hAnsi="Times New Roman" w:cs="Times New Roman"/>
          <w:sz w:val="24"/>
          <w:szCs w:val="24"/>
        </w:rPr>
        <w:t>defuzzfier</w:t>
      </w:r>
      <w:proofErr w:type="spellEnd"/>
      <w:r w:rsidRPr="00417E87">
        <w:rPr>
          <w:rFonts w:ascii="Times New Roman" w:hAnsi="Times New Roman" w:cs="Times New Roman"/>
          <w:sz w:val="24"/>
          <w:szCs w:val="24"/>
        </w:rPr>
        <w:t xml:space="preserve"> as shown in the </w:t>
      </w:r>
      <w:proofErr w:type="gramStart"/>
      <w:r w:rsidRPr="00417E87">
        <w:rPr>
          <w:rFonts w:ascii="Times New Roman" w:hAnsi="Times New Roman" w:cs="Times New Roman"/>
          <w:sz w:val="24"/>
          <w:szCs w:val="24"/>
        </w:rPr>
        <w:t>following .</w:t>
      </w:r>
      <w:proofErr w:type="gramEnd"/>
      <w:r w:rsidRPr="00417E87">
        <w:rPr>
          <w:rFonts w:ascii="Times New Roman" w:hAnsi="Times New Roman" w:cs="Times New Roman"/>
          <w:sz w:val="24"/>
          <w:szCs w:val="24"/>
        </w:rPr>
        <w:t xml:space="preserve"> To design FIS, needed the perioral experiences of human experts about field of research or knowledge base that observed and collected from operations of systems. Fuzzy logic manipulates such imprecise and vague data as fine or fast help engineering to controls and describes systems using commonsense rules that refer to indefinite quantities. So that it is possible to transition from one rule to another as the input is varied smoothly. These rules are linguistically natural representation of human's (or expert's) Knowledge base, that provides easy understanding knowledge representing scheme for explain information that has been learnt by a computer. For air condition system to manipulate temperature and the humidity close to an aimed value, and to save the electrical energy that taken by Air Condition compressor / Fan while utilizing all available resources in the most efficient manner. Fuzzy logic system structure consists of database or prior knowledge that have to be crisp value to allow fuzzification using membership </w:t>
      </w:r>
      <w:proofErr w:type="gramStart"/>
      <w:r w:rsidRPr="00417E87">
        <w:rPr>
          <w:rFonts w:ascii="Times New Roman" w:hAnsi="Times New Roman" w:cs="Times New Roman"/>
          <w:sz w:val="24"/>
          <w:szCs w:val="24"/>
        </w:rPr>
        <w:t>function ,</w:t>
      </w:r>
      <w:proofErr w:type="gramEnd"/>
      <w:r w:rsidRPr="00417E87">
        <w:rPr>
          <w:rFonts w:ascii="Times New Roman" w:hAnsi="Times New Roman" w:cs="Times New Roman"/>
          <w:sz w:val="24"/>
          <w:szCs w:val="24"/>
        </w:rPr>
        <w:t xml:space="preserve"> fuzzy control that manage fuzzification, rules evaluation, and defuzzification the output that also is crisp values</w:t>
      </w:r>
      <w:r>
        <w:rPr>
          <w:rFonts w:ascii="Times New Roman" w:hAnsi="Times New Roman" w:cs="Times New Roman"/>
          <w:sz w:val="24"/>
          <w:szCs w:val="24"/>
        </w:rPr>
        <w:t>.</w:t>
      </w:r>
    </w:p>
    <w:p w14:paraId="6729B35E" w14:textId="66627563" w:rsidR="007125AB" w:rsidRDefault="006B7703" w:rsidP="006B7703">
      <w:pPr>
        <w:jc w:val="center"/>
        <w:rPr>
          <w:b/>
          <w:bCs/>
          <w:sz w:val="30"/>
          <w:szCs w:val="30"/>
        </w:rPr>
      </w:pPr>
      <w:r w:rsidRPr="006B7703">
        <w:rPr>
          <w:b/>
          <w:bCs/>
          <w:noProof/>
          <w:sz w:val="30"/>
          <w:szCs w:val="30"/>
        </w:rPr>
        <w:drawing>
          <wp:inline distT="0" distB="0" distL="0" distR="0" wp14:anchorId="152A1DE9" wp14:editId="0BCA2E64">
            <wp:extent cx="4160881" cy="2834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0881" cy="2834886"/>
                    </a:xfrm>
                    <a:prstGeom prst="rect">
                      <a:avLst/>
                    </a:prstGeom>
                  </pic:spPr>
                </pic:pic>
              </a:graphicData>
            </a:graphic>
          </wp:inline>
        </w:drawing>
      </w:r>
    </w:p>
    <w:p w14:paraId="6A3E469B" w14:textId="72279ADF" w:rsidR="006B7703" w:rsidRDefault="006B7703" w:rsidP="006B7703">
      <w:pPr>
        <w:jc w:val="both"/>
        <w:rPr>
          <w:b/>
          <w:bCs/>
          <w:sz w:val="30"/>
          <w:szCs w:val="30"/>
        </w:rPr>
      </w:pPr>
    </w:p>
    <w:p w14:paraId="331BB979" w14:textId="77777777" w:rsidR="006B7703" w:rsidRDefault="006B7703" w:rsidP="006B7703">
      <w:pPr>
        <w:jc w:val="both"/>
      </w:pPr>
    </w:p>
    <w:p w14:paraId="2B39341D" w14:textId="77777777" w:rsidR="006B7703" w:rsidRDefault="006B7703" w:rsidP="006B7703">
      <w:pPr>
        <w:jc w:val="both"/>
      </w:pPr>
    </w:p>
    <w:p w14:paraId="04F613FB" w14:textId="49A71E10" w:rsidR="006B7703" w:rsidRPr="006B7703" w:rsidRDefault="006B7703" w:rsidP="00FF0B45">
      <w:pPr>
        <w:pBdr>
          <w:bottom w:val="single" w:sz="4" w:space="1" w:color="auto"/>
        </w:pBdr>
        <w:jc w:val="both"/>
        <w:rPr>
          <w:rFonts w:ascii="Times New Roman" w:hAnsi="Times New Roman" w:cs="Times New Roman"/>
          <w:sz w:val="30"/>
          <w:szCs w:val="30"/>
        </w:rPr>
      </w:pPr>
      <w:r w:rsidRPr="006B7703">
        <w:rPr>
          <w:rFonts w:ascii="Times New Roman" w:hAnsi="Times New Roman" w:cs="Times New Roman"/>
          <w:sz w:val="30"/>
          <w:szCs w:val="30"/>
        </w:rPr>
        <w:lastRenderedPageBreak/>
        <w:t xml:space="preserve">BASIC DESIGN OF AN AIR-CONDITIONER </w:t>
      </w:r>
    </w:p>
    <w:p w14:paraId="5C1446C6" w14:textId="3B967618" w:rsidR="007110D8" w:rsidRDefault="006B7703" w:rsidP="006B7703">
      <w:pPr>
        <w:jc w:val="both"/>
        <w:rPr>
          <w:rFonts w:ascii="Times New Roman" w:hAnsi="Times New Roman" w:cs="Times New Roman"/>
          <w:sz w:val="24"/>
          <w:szCs w:val="24"/>
        </w:rPr>
      </w:pPr>
      <w:r w:rsidRPr="006B7703">
        <w:rPr>
          <w:rFonts w:ascii="Times New Roman" w:hAnsi="Times New Roman" w:cs="Times New Roman"/>
          <w:sz w:val="24"/>
          <w:szCs w:val="24"/>
        </w:rPr>
        <w:t xml:space="preserve">An air conditioner (often referred to as AC) is a home </w:t>
      </w:r>
      <w:r>
        <w:rPr>
          <w:rFonts w:ascii="Times New Roman" w:hAnsi="Times New Roman" w:cs="Times New Roman"/>
          <w:sz w:val="24"/>
          <w:szCs w:val="24"/>
        </w:rPr>
        <w:t>appliance</w:t>
      </w:r>
      <w:r w:rsidRPr="006B7703">
        <w:rPr>
          <w:rFonts w:ascii="Times New Roman" w:hAnsi="Times New Roman" w:cs="Times New Roman"/>
          <w:sz w:val="24"/>
          <w:szCs w:val="24"/>
        </w:rPr>
        <w:t>, system, or mechanism designed to dehumidify and extract heat from an area</w:t>
      </w:r>
      <w:r w:rsidR="00613EB9">
        <w:rPr>
          <w:rFonts w:ascii="Times New Roman" w:hAnsi="Times New Roman" w:cs="Times New Roman"/>
          <w:sz w:val="24"/>
          <w:szCs w:val="24"/>
        </w:rPr>
        <w:t>.</w:t>
      </w:r>
      <w:r w:rsidRPr="006B7703">
        <w:rPr>
          <w:rFonts w:ascii="Times New Roman" w:hAnsi="Times New Roman" w:cs="Times New Roman"/>
          <w:sz w:val="24"/>
          <w:szCs w:val="24"/>
        </w:rPr>
        <w:t xml:space="preserve"> The cooling is done using a simple refrigeration cycle which consists basically of the following steps: </w:t>
      </w:r>
    </w:p>
    <w:p w14:paraId="4A82D53E" w14:textId="77777777" w:rsidR="007110D8" w:rsidRDefault="006B7703" w:rsidP="006B7703">
      <w:pPr>
        <w:jc w:val="both"/>
        <w:rPr>
          <w:rFonts w:ascii="Times New Roman" w:hAnsi="Times New Roman" w:cs="Times New Roman"/>
          <w:sz w:val="24"/>
          <w:szCs w:val="24"/>
        </w:rPr>
      </w:pPr>
      <w:r w:rsidRPr="006B7703">
        <w:rPr>
          <w:rFonts w:ascii="Times New Roman" w:hAnsi="Times New Roman" w:cs="Times New Roman"/>
          <w:sz w:val="24"/>
          <w:szCs w:val="24"/>
        </w:rPr>
        <w:t xml:space="preserve">1. The compressor compresses cool Freon gas, causing it to become hot, high-pressure Freon gas. </w:t>
      </w:r>
    </w:p>
    <w:p w14:paraId="3E1936BA" w14:textId="77777777" w:rsidR="007110D8" w:rsidRDefault="006B7703" w:rsidP="006B7703">
      <w:pPr>
        <w:jc w:val="both"/>
        <w:rPr>
          <w:rFonts w:ascii="Times New Roman" w:hAnsi="Times New Roman" w:cs="Times New Roman"/>
          <w:sz w:val="24"/>
          <w:szCs w:val="24"/>
        </w:rPr>
      </w:pPr>
      <w:r w:rsidRPr="006B7703">
        <w:rPr>
          <w:rFonts w:ascii="Times New Roman" w:hAnsi="Times New Roman" w:cs="Times New Roman"/>
          <w:sz w:val="24"/>
          <w:szCs w:val="24"/>
        </w:rPr>
        <w:t xml:space="preserve">2. This hot gas runs through a set of coils so it can dissipate its heat, and it condenses into a liquid. </w:t>
      </w:r>
    </w:p>
    <w:p w14:paraId="2A5827BA" w14:textId="77777777" w:rsidR="007110D8" w:rsidRDefault="006B7703" w:rsidP="006B7703">
      <w:pPr>
        <w:jc w:val="both"/>
        <w:rPr>
          <w:rFonts w:ascii="Times New Roman" w:hAnsi="Times New Roman" w:cs="Times New Roman"/>
          <w:sz w:val="24"/>
          <w:szCs w:val="24"/>
        </w:rPr>
      </w:pPr>
      <w:r w:rsidRPr="006B7703">
        <w:rPr>
          <w:rFonts w:ascii="Times New Roman" w:hAnsi="Times New Roman" w:cs="Times New Roman"/>
          <w:sz w:val="24"/>
          <w:szCs w:val="24"/>
        </w:rPr>
        <w:t>3. The Freon liquid runs through an expansion valve, and in the process</w:t>
      </w:r>
      <w:r>
        <w:rPr>
          <w:rFonts w:ascii="Times New Roman" w:hAnsi="Times New Roman" w:cs="Times New Roman"/>
          <w:sz w:val="24"/>
          <w:szCs w:val="24"/>
        </w:rPr>
        <w:t>,</w:t>
      </w:r>
      <w:r w:rsidRPr="006B7703">
        <w:rPr>
          <w:rFonts w:ascii="Times New Roman" w:hAnsi="Times New Roman" w:cs="Times New Roman"/>
          <w:sz w:val="24"/>
          <w:szCs w:val="24"/>
        </w:rPr>
        <w:t xml:space="preserve"> it evaporates to become cold, low-pressure Freon gas. </w:t>
      </w:r>
    </w:p>
    <w:p w14:paraId="746D52CC" w14:textId="33D7EE8C" w:rsidR="006B7703" w:rsidRDefault="006B7703" w:rsidP="006B7703">
      <w:pPr>
        <w:jc w:val="both"/>
        <w:rPr>
          <w:rFonts w:ascii="Times New Roman" w:hAnsi="Times New Roman" w:cs="Times New Roman"/>
          <w:sz w:val="24"/>
          <w:szCs w:val="24"/>
        </w:rPr>
      </w:pPr>
      <w:r w:rsidRPr="006B7703">
        <w:rPr>
          <w:rFonts w:ascii="Times New Roman" w:hAnsi="Times New Roman" w:cs="Times New Roman"/>
          <w:sz w:val="24"/>
          <w:szCs w:val="24"/>
        </w:rPr>
        <w:t>4. This cold gas runs through a set of coils that allow the gas to absorb heat and cool down the air inside the building.</w:t>
      </w:r>
    </w:p>
    <w:p w14:paraId="7DE73A49" w14:textId="77777777" w:rsidR="000D5149" w:rsidRDefault="000D5149" w:rsidP="006B7703">
      <w:pPr>
        <w:jc w:val="both"/>
        <w:rPr>
          <w:rFonts w:ascii="Times New Roman" w:hAnsi="Times New Roman" w:cs="Times New Roman"/>
          <w:sz w:val="24"/>
          <w:szCs w:val="24"/>
        </w:rPr>
      </w:pPr>
    </w:p>
    <w:p w14:paraId="6A64BDE2" w14:textId="2AB40306" w:rsidR="00613EB9" w:rsidRPr="000D5149" w:rsidRDefault="00613EB9" w:rsidP="00FF0B45">
      <w:pPr>
        <w:pBdr>
          <w:bottom w:val="single" w:sz="4" w:space="1" w:color="auto"/>
        </w:pBdr>
        <w:jc w:val="both"/>
        <w:rPr>
          <w:rFonts w:ascii="Times New Roman" w:hAnsi="Times New Roman" w:cs="Times New Roman"/>
          <w:sz w:val="30"/>
          <w:szCs w:val="30"/>
          <w:lang w:val="en-IN"/>
        </w:rPr>
      </w:pPr>
      <w:r w:rsidRPr="000D5149">
        <w:rPr>
          <w:rFonts w:ascii="Times New Roman" w:hAnsi="Times New Roman" w:cs="Times New Roman"/>
          <w:sz w:val="30"/>
          <w:szCs w:val="30"/>
        </w:rPr>
        <w:t xml:space="preserve">FUZZY LOGIC ALGORITHM </w:t>
      </w:r>
    </w:p>
    <w:p w14:paraId="4265DB99" w14:textId="77777777" w:rsidR="00613EB9" w:rsidRPr="00613EB9" w:rsidRDefault="00613EB9" w:rsidP="00613EB9">
      <w:pPr>
        <w:jc w:val="both"/>
        <w:rPr>
          <w:rFonts w:ascii="Times New Roman" w:hAnsi="Times New Roman" w:cs="Times New Roman"/>
          <w:sz w:val="24"/>
          <w:szCs w:val="24"/>
          <w:lang w:val="en-IN"/>
        </w:rPr>
      </w:pPr>
      <w:r w:rsidRPr="00613EB9">
        <w:rPr>
          <w:rFonts w:ascii="Times New Roman" w:hAnsi="Times New Roman" w:cs="Times New Roman"/>
          <w:sz w:val="24"/>
          <w:szCs w:val="24"/>
        </w:rPr>
        <w:t xml:space="preserve">The fuzzy logic algorithm is an algorithm that solves the problems expressed in the basic IF-THEN rule format. It consists of four steps as following: </w:t>
      </w:r>
    </w:p>
    <w:p w14:paraId="58A657D8" w14:textId="77777777" w:rsidR="00613EB9" w:rsidRPr="00613EB9" w:rsidRDefault="00613EB9" w:rsidP="00613EB9">
      <w:pPr>
        <w:jc w:val="both"/>
        <w:rPr>
          <w:rFonts w:ascii="Times New Roman" w:hAnsi="Times New Roman" w:cs="Times New Roman"/>
          <w:sz w:val="24"/>
          <w:szCs w:val="24"/>
          <w:lang w:val="en-IN"/>
        </w:rPr>
      </w:pPr>
      <w:r w:rsidRPr="00613EB9">
        <w:rPr>
          <w:rFonts w:ascii="Times New Roman" w:hAnsi="Times New Roman" w:cs="Times New Roman"/>
          <w:b/>
          <w:bCs/>
          <w:sz w:val="24"/>
          <w:szCs w:val="24"/>
        </w:rPr>
        <w:t>Step 1:</w:t>
      </w:r>
      <w:r w:rsidRPr="00613EB9">
        <w:rPr>
          <w:rFonts w:ascii="Times New Roman" w:hAnsi="Times New Roman" w:cs="Times New Roman"/>
          <w:sz w:val="24"/>
          <w:szCs w:val="24"/>
        </w:rPr>
        <w:t xml:space="preserve"> linguistic Variables are the input variables of the system whose values are words or sentences from a natural language, instead of numerical values. A linguistic variable is generally decomposed into a set of linguistic terms. Membership Functions Membership functions are used in the fuzzification and defuzzification steps of an FLS, to map the non-fuzzy input values to fuzzy linguistic terms and vice versa. A membership function is used to quantify a linguistic term. Fuzzy Rules In an FLS, a rule base is constructed to control the output variable. A fuzzy rule is a simple IF-THEN rule with a condition and a conclusion. </w:t>
      </w:r>
    </w:p>
    <w:p w14:paraId="0084DC74" w14:textId="77777777" w:rsidR="00613EB9" w:rsidRPr="00613EB9" w:rsidRDefault="00613EB9" w:rsidP="00613EB9">
      <w:pPr>
        <w:jc w:val="both"/>
        <w:rPr>
          <w:rFonts w:ascii="Times New Roman" w:hAnsi="Times New Roman" w:cs="Times New Roman"/>
          <w:sz w:val="24"/>
          <w:szCs w:val="24"/>
          <w:lang w:val="en-IN"/>
        </w:rPr>
      </w:pPr>
      <w:r w:rsidRPr="00613EB9">
        <w:rPr>
          <w:rFonts w:ascii="Times New Roman" w:hAnsi="Times New Roman" w:cs="Times New Roman"/>
          <w:b/>
          <w:bCs/>
          <w:sz w:val="24"/>
          <w:szCs w:val="24"/>
        </w:rPr>
        <w:t>Step 2:</w:t>
      </w:r>
      <w:r w:rsidRPr="00613EB9">
        <w:rPr>
          <w:rFonts w:ascii="Times New Roman" w:hAnsi="Times New Roman" w:cs="Times New Roman"/>
          <w:sz w:val="24"/>
          <w:szCs w:val="24"/>
        </w:rPr>
        <w:t xml:space="preserve"> Fuzzification means adding uncertainty by design to crisp sets or to sets that are already fuzzy and spreading the information provided by a crisp number or symbol to its vicinity so that the close neighborhood of the crisp number can be recognized by the computational tools.</w:t>
      </w:r>
    </w:p>
    <w:p w14:paraId="72746992" w14:textId="77777777" w:rsidR="00613EB9" w:rsidRPr="00613EB9" w:rsidRDefault="00613EB9" w:rsidP="00613EB9">
      <w:pPr>
        <w:jc w:val="both"/>
        <w:rPr>
          <w:rFonts w:ascii="Times New Roman" w:hAnsi="Times New Roman" w:cs="Times New Roman"/>
          <w:sz w:val="24"/>
          <w:szCs w:val="24"/>
          <w:lang w:val="en-IN"/>
        </w:rPr>
      </w:pPr>
      <w:r w:rsidRPr="00613EB9">
        <w:rPr>
          <w:rFonts w:ascii="Times New Roman" w:hAnsi="Times New Roman" w:cs="Times New Roman"/>
          <w:b/>
          <w:bCs/>
          <w:sz w:val="24"/>
          <w:szCs w:val="24"/>
        </w:rPr>
        <w:t>Step 3:</w:t>
      </w:r>
      <w:r w:rsidRPr="00613EB9">
        <w:rPr>
          <w:rFonts w:ascii="Times New Roman" w:hAnsi="Times New Roman" w:cs="Times New Roman"/>
          <w:sz w:val="24"/>
          <w:szCs w:val="24"/>
        </w:rPr>
        <w:t xml:space="preserve"> Inference For each rule which represented in fuzzy level as set of restriction on the output based on certain conditions of the input. That restriction modeled by fuzzy set and relations and connected by linguistic connections like and, or, not and else, Obtaining the output which is a new fuzzy set which is the conclusion of rule since an implication operator is applied to the value of the antecedent obtained. </w:t>
      </w:r>
    </w:p>
    <w:p w14:paraId="7702FC1F" w14:textId="77777777" w:rsidR="00613EB9" w:rsidRPr="00613EB9" w:rsidRDefault="00613EB9" w:rsidP="00613EB9">
      <w:pPr>
        <w:jc w:val="both"/>
        <w:rPr>
          <w:rFonts w:ascii="Times New Roman" w:hAnsi="Times New Roman" w:cs="Times New Roman"/>
          <w:sz w:val="24"/>
          <w:szCs w:val="24"/>
          <w:lang w:val="en-IN"/>
        </w:rPr>
      </w:pPr>
      <w:r w:rsidRPr="00613EB9">
        <w:rPr>
          <w:rFonts w:ascii="Times New Roman" w:hAnsi="Times New Roman" w:cs="Times New Roman"/>
          <w:b/>
          <w:bCs/>
          <w:sz w:val="24"/>
          <w:szCs w:val="24"/>
        </w:rPr>
        <w:t>Step 4:</w:t>
      </w:r>
      <w:r w:rsidRPr="00613EB9">
        <w:rPr>
          <w:rFonts w:ascii="Times New Roman" w:hAnsi="Times New Roman" w:cs="Times New Roman"/>
          <w:sz w:val="24"/>
          <w:szCs w:val="24"/>
        </w:rPr>
        <w:t xml:space="preserve"> defuzzification is the process of converting the result in fuzzy set form to a crisp result. It is important process for hardware application which process based on crisp data exchange. There is not theory to justify behavior of exchange other than commonsense reasoning such that the </w:t>
      </w:r>
      <w:proofErr w:type="spellStart"/>
      <w:r w:rsidRPr="00613EB9">
        <w:rPr>
          <w:rFonts w:ascii="Times New Roman" w:hAnsi="Times New Roman" w:cs="Times New Roman"/>
          <w:sz w:val="24"/>
          <w:szCs w:val="24"/>
        </w:rPr>
        <w:t>defuzzified</w:t>
      </w:r>
      <w:proofErr w:type="spellEnd"/>
      <w:r w:rsidRPr="00613EB9">
        <w:rPr>
          <w:rFonts w:ascii="Times New Roman" w:hAnsi="Times New Roman" w:cs="Times New Roman"/>
          <w:sz w:val="24"/>
          <w:szCs w:val="24"/>
        </w:rPr>
        <w:t xml:space="preserve"> output must represent a weight, voted, or must suitable solution. There are two main mechanism centroid method which based on finding a balance point of a property and maxima method which based in search for the highest pack whereas</w:t>
      </w:r>
    </w:p>
    <w:p w14:paraId="489057E6" w14:textId="77777777" w:rsidR="00613EB9" w:rsidRPr="006B7703" w:rsidRDefault="00613EB9" w:rsidP="006B7703">
      <w:pPr>
        <w:jc w:val="both"/>
        <w:rPr>
          <w:rFonts w:ascii="Times New Roman" w:hAnsi="Times New Roman" w:cs="Times New Roman"/>
          <w:b/>
          <w:bCs/>
          <w:sz w:val="24"/>
          <w:szCs w:val="24"/>
        </w:rPr>
      </w:pPr>
    </w:p>
    <w:p w14:paraId="42B05A87" w14:textId="0ACB5C36" w:rsidR="00D868CE" w:rsidRDefault="00D868CE" w:rsidP="00D32226">
      <w:pPr>
        <w:jc w:val="center"/>
        <w:rPr>
          <w:rFonts w:ascii="Times New Roman" w:hAnsi="Times New Roman" w:cs="Times New Roman"/>
          <w:b/>
          <w:sz w:val="24"/>
          <w:szCs w:val="24"/>
        </w:rPr>
      </w:pPr>
    </w:p>
    <w:p w14:paraId="09DA424E" w14:textId="7E58B171" w:rsidR="00314919" w:rsidRPr="00314919" w:rsidRDefault="00314919" w:rsidP="00FF0B45">
      <w:pPr>
        <w:pBdr>
          <w:bottom w:val="single" w:sz="4" w:space="1" w:color="auto"/>
        </w:pBdr>
        <w:ind w:left="-142"/>
        <w:jc w:val="both"/>
        <w:rPr>
          <w:rFonts w:ascii="Times New Roman" w:hAnsi="Times New Roman" w:cs="Times New Roman"/>
          <w:bCs/>
          <w:sz w:val="30"/>
          <w:szCs w:val="30"/>
        </w:rPr>
      </w:pPr>
      <w:r w:rsidRPr="00314919">
        <w:rPr>
          <w:rFonts w:ascii="Times New Roman" w:hAnsi="Times New Roman" w:cs="Times New Roman"/>
          <w:sz w:val="30"/>
          <w:szCs w:val="30"/>
        </w:rPr>
        <w:lastRenderedPageBreak/>
        <w:t>Input Variables</w:t>
      </w:r>
    </w:p>
    <w:p w14:paraId="0D2337EF" w14:textId="6B21C6F3" w:rsidR="00314919" w:rsidRPr="00314919" w:rsidRDefault="00314919" w:rsidP="00314919">
      <w:pPr>
        <w:ind w:left="-142"/>
        <w:jc w:val="both"/>
        <w:rPr>
          <w:rFonts w:ascii="Times New Roman" w:hAnsi="Times New Roman" w:cs="Times New Roman"/>
          <w:bCs/>
          <w:sz w:val="24"/>
          <w:szCs w:val="24"/>
          <w:lang w:val="en-IN"/>
        </w:rPr>
      </w:pPr>
      <w:r w:rsidRPr="00314919">
        <w:rPr>
          <w:rFonts w:ascii="Times New Roman" w:hAnsi="Times New Roman" w:cs="Times New Roman"/>
          <w:bCs/>
          <w:sz w:val="24"/>
          <w:szCs w:val="24"/>
        </w:rPr>
        <w:t>Air Condition Fuzzy logic control System takes four variables into consideration showing in the following block:</w:t>
      </w:r>
    </w:p>
    <w:p w14:paraId="1B257171" w14:textId="57C4BF18" w:rsidR="00314919" w:rsidRDefault="00314919" w:rsidP="00314919">
      <w:pPr>
        <w:pStyle w:val="ListParagraph"/>
        <w:numPr>
          <w:ilvl w:val="0"/>
          <w:numId w:val="18"/>
        </w:numPr>
        <w:jc w:val="both"/>
        <w:rPr>
          <w:rFonts w:ascii="Times New Roman" w:hAnsi="Times New Roman" w:cs="Times New Roman"/>
          <w:bCs/>
          <w:sz w:val="24"/>
          <w:szCs w:val="24"/>
        </w:rPr>
      </w:pPr>
      <w:r w:rsidRPr="00855173">
        <w:rPr>
          <w:rFonts w:ascii="Times New Roman" w:hAnsi="Times New Roman" w:cs="Times New Roman"/>
          <w:b/>
          <w:sz w:val="24"/>
          <w:szCs w:val="24"/>
        </w:rPr>
        <w:t>User temperature</w:t>
      </w:r>
      <w:r w:rsidRPr="00314919">
        <w:rPr>
          <w:rFonts w:ascii="Times New Roman" w:hAnsi="Times New Roman" w:cs="Times New Roman"/>
          <w:bCs/>
          <w:sz w:val="24"/>
          <w:szCs w:val="24"/>
        </w:rPr>
        <w:t xml:space="preserve"> (16ᵒC→30ᵒC continuous control): users' temperature that received by electronic, thermostat, are represented by three membership functions low, optimal, high</w:t>
      </w:r>
    </w:p>
    <w:p w14:paraId="31E3D928" w14:textId="68D1341C" w:rsidR="00855173" w:rsidRDefault="00855173" w:rsidP="00855173">
      <w:pPr>
        <w:pStyle w:val="ListParagraph"/>
        <w:ind w:left="242"/>
        <w:jc w:val="both"/>
        <w:rPr>
          <w:rFonts w:ascii="Times New Roman" w:hAnsi="Times New Roman" w:cs="Times New Roman"/>
          <w:bCs/>
          <w:sz w:val="24"/>
          <w:szCs w:val="24"/>
        </w:rPr>
      </w:pPr>
    </w:p>
    <w:p w14:paraId="3CC907FD" w14:textId="77777777" w:rsidR="007957A1" w:rsidRPr="00314919" w:rsidRDefault="007957A1" w:rsidP="00855173">
      <w:pPr>
        <w:pStyle w:val="ListParagraph"/>
        <w:ind w:left="242"/>
        <w:jc w:val="both"/>
        <w:rPr>
          <w:rFonts w:ascii="Times New Roman" w:hAnsi="Times New Roman" w:cs="Times New Roman"/>
          <w:bCs/>
          <w:sz w:val="24"/>
          <w:szCs w:val="24"/>
        </w:rPr>
      </w:pPr>
    </w:p>
    <w:p w14:paraId="5D908221" w14:textId="127BD320" w:rsidR="00314919" w:rsidRPr="007957A1" w:rsidRDefault="00314919" w:rsidP="00314919">
      <w:pPr>
        <w:pStyle w:val="ListParagraph"/>
        <w:ind w:left="242"/>
        <w:jc w:val="center"/>
        <w:rPr>
          <w:rFonts w:ascii="Times New Roman" w:hAnsi="Times New Roman" w:cs="Times New Roman"/>
          <w:b/>
          <w:sz w:val="24"/>
          <w:szCs w:val="24"/>
          <w:lang w:val="en-IN"/>
        </w:rPr>
      </w:pPr>
      <w:r w:rsidRPr="00314919">
        <w:rPr>
          <w:rFonts w:ascii="Times New Roman" w:hAnsi="Times New Roman" w:cs="Times New Roman"/>
          <w:bCs/>
          <w:noProof/>
          <w:sz w:val="24"/>
          <w:szCs w:val="24"/>
          <w:lang w:val="en-IN"/>
        </w:rPr>
        <w:drawing>
          <wp:anchor distT="0" distB="0" distL="114300" distR="114300" simplePos="0" relativeHeight="251658240" behindDoc="0" locked="0" layoutInCell="1" allowOverlap="1" wp14:anchorId="64945D1B" wp14:editId="653B710D">
            <wp:simplePos x="0" y="0"/>
            <wp:positionH relativeFrom="column">
              <wp:posOffset>844550</wp:posOffset>
            </wp:positionH>
            <wp:positionV relativeFrom="paragraph">
              <wp:posOffset>2540</wp:posOffset>
            </wp:positionV>
            <wp:extent cx="4198984" cy="1120237"/>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98984" cy="1120237"/>
                    </a:xfrm>
                    <a:prstGeom prst="rect">
                      <a:avLst/>
                    </a:prstGeom>
                  </pic:spPr>
                </pic:pic>
              </a:graphicData>
            </a:graphic>
            <wp14:sizeRelH relativeFrom="page">
              <wp14:pctWidth>0</wp14:pctWidth>
            </wp14:sizeRelH>
            <wp14:sizeRelV relativeFrom="page">
              <wp14:pctHeight>0</wp14:pctHeight>
            </wp14:sizeRelV>
          </wp:anchor>
        </w:drawing>
      </w:r>
      <w:r w:rsidR="007957A1">
        <w:rPr>
          <w:rFonts w:ascii="Times New Roman" w:hAnsi="Times New Roman" w:cs="Times New Roman"/>
          <w:b/>
          <w:noProof/>
          <w:sz w:val="24"/>
          <w:szCs w:val="24"/>
          <w:lang w:val="en-IN"/>
        </w:rPr>
        <w:t>Table 1. User temperature</w:t>
      </w:r>
    </w:p>
    <w:p w14:paraId="0446A7E8" w14:textId="77777777" w:rsidR="00855173" w:rsidRDefault="00855173" w:rsidP="00314919">
      <w:pPr>
        <w:pStyle w:val="ListParagraph"/>
        <w:ind w:left="242"/>
        <w:jc w:val="center"/>
        <w:rPr>
          <w:rFonts w:ascii="Times New Roman" w:hAnsi="Times New Roman" w:cs="Times New Roman"/>
          <w:bCs/>
          <w:sz w:val="24"/>
          <w:szCs w:val="24"/>
          <w:lang w:val="en-IN"/>
        </w:rPr>
      </w:pPr>
    </w:p>
    <w:p w14:paraId="620C933D" w14:textId="77777777" w:rsidR="007957A1" w:rsidRDefault="007957A1" w:rsidP="007957A1">
      <w:pPr>
        <w:pStyle w:val="ListParagraph"/>
        <w:ind w:left="962" w:firstLine="478"/>
        <w:rPr>
          <w:rFonts w:ascii="Times New Roman" w:hAnsi="Times New Roman" w:cs="Times New Roman"/>
          <w:bCs/>
          <w:noProof/>
          <w:sz w:val="24"/>
          <w:szCs w:val="24"/>
          <w:lang w:val="en-IN"/>
        </w:rPr>
      </w:pPr>
    </w:p>
    <w:p w14:paraId="0F72D977" w14:textId="07444B62" w:rsidR="00314919" w:rsidRDefault="00314919" w:rsidP="007957A1">
      <w:pPr>
        <w:pStyle w:val="ListParagraph"/>
        <w:ind w:left="962" w:firstLine="478"/>
        <w:rPr>
          <w:rFonts w:ascii="Times New Roman" w:hAnsi="Times New Roman" w:cs="Times New Roman"/>
          <w:bCs/>
          <w:sz w:val="24"/>
          <w:szCs w:val="24"/>
          <w:lang w:val="en-IN"/>
        </w:rPr>
      </w:pPr>
      <w:r w:rsidRPr="00314919">
        <w:rPr>
          <w:rFonts w:ascii="Times New Roman" w:hAnsi="Times New Roman" w:cs="Times New Roman"/>
          <w:bCs/>
          <w:noProof/>
          <w:sz w:val="24"/>
          <w:szCs w:val="24"/>
          <w:lang w:val="en-IN"/>
        </w:rPr>
        <w:drawing>
          <wp:anchor distT="0" distB="0" distL="114300" distR="114300" simplePos="0" relativeHeight="251659264" behindDoc="0" locked="0" layoutInCell="1" allowOverlap="1" wp14:anchorId="5D39186B" wp14:editId="5FA6BC20">
            <wp:simplePos x="0" y="0"/>
            <wp:positionH relativeFrom="column">
              <wp:posOffset>914400</wp:posOffset>
            </wp:positionH>
            <wp:positionV relativeFrom="paragraph">
              <wp:posOffset>2540</wp:posOffset>
            </wp:positionV>
            <wp:extent cx="4168140" cy="2057400"/>
            <wp:effectExtent l="0" t="0" r="3810" b="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8140" cy="2057400"/>
                    </a:xfrm>
                    <a:prstGeom prst="rect">
                      <a:avLst/>
                    </a:prstGeom>
                  </pic:spPr>
                </pic:pic>
              </a:graphicData>
            </a:graphic>
            <wp14:sizeRelH relativeFrom="page">
              <wp14:pctWidth>0</wp14:pctWidth>
            </wp14:sizeRelH>
            <wp14:sizeRelV relativeFrom="page">
              <wp14:pctHeight>0</wp14:pctHeight>
            </wp14:sizeRelV>
          </wp:anchor>
        </w:drawing>
      </w:r>
    </w:p>
    <w:p w14:paraId="25CA9328" w14:textId="6E9BC493" w:rsidR="00855173" w:rsidRPr="007957A1" w:rsidRDefault="007957A1" w:rsidP="00314919">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Figure 2.</w:t>
      </w:r>
    </w:p>
    <w:p w14:paraId="3B6045FD" w14:textId="77777777" w:rsidR="008F014D" w:rsidRPr="00314919" w:rsidRDefault="008F014D" w:rsidP="00314919">
      <w:pPr>
        <w:pStyle w:val="ListParagraph"/>
        <w:ind w:left="242"/>
        <w:jc w:val="center"/>
        <w:rPr>
          <w:rFonts w:ascii="Times New Roman" w:hAnsi="Times New Roman" w:cs="Times New Roman"/>
          <w:bCs/>
          <w:sz w:val="24"/>
          <w:szCs w:val="24"/>
          <w:lang w:val="en-IN"/>
        </w:rPr>
      </w:pPr>
    </w:p>
    <w:p w14:paraId="2BDEAC3A" w14:textId="77777777" w:rsidR="007957A1" w:rsidRPr="007957A1" w:rsidRDefault="007957A1" w:rsidP="007957A1">
      <w:pPr>
        <w:jc w:val="both"/>
        <w:rPr>
          <w:rFonts w:ascii="Times New Roman" w:hAnsi="Times New Roman" w:cs="Times New Roman"/>
          <w:bCs/>
          <w:sz w:val="24"/>
          <w:szCs w:val="24"/>
        </w:rPr>
      </w:pPr>
    </w:p>
    <w:p w14:paraId="067DB693" w14:textId="1779848C" w:rsidR="00314919" w:rsidRPr="00314919" w:rsidRDefault="00314919" w:rsidP="00314919">
      <w:pPr>
        <w:pStyle w:val="ListParagraph"/>
        <w:numPr>
          <w:ilvl w:val="0"/>
          <w:numId w:val="18"/>
        </w:numPr>
        <w:jc w:val="both"/>
        <w:rPr>
          <w:rFonts w:ascii="Times New Roman" w:hAnsi="Times New Roman" w:cs="Times New Roman"/>
          <w:bCs/>
          <w:sz w:val="24"/>
          <w:szCs w:val="24"/>
        </w:rPr>
      </w:pPr>
      <w:r w:rsidRPr="00855173">
        <w:rPr>
          <w:rFonts w:ascii="Times New Roman" w:hAnsi="Times New Roman" w:cs="Times New Roman"/>
          <w:b/>
          <w:sz w:val="24"/>
          <w:szCs w:val="24"/>
        </w:rPr>
        <w:t>Temperature difference:</w:t>
      </w:r>
      <w:r w:rsidRPr="00314919">
        <w:rPr>
          <w:rFonts w:ascii="Times New Roman" w:hAnsi="Times New Roman" w:cs="Times New Roman"/>
          <w:bCs/>
          <w:sz w:val="24"/>
          <w:szCs w:val="24"/>
        </w:rPr>
        <w:t xml:space="preserve"> The different between room temperature actually and user </w:t>
      </w:r>
      <w:proofErr w:type="gramStart"/>
      <w:r w:rsidRPr="00314919">
        <w:rPr>
          <w:rFonts w:ascii="Times New Roman" w:hAnsi="Times New Roman" w:cs="Times New Roman"/>
          <w:bCs/>
          <w:sz w:val="24"/>
          <w:szCs w:val="24"/>
        </w:rPr>
        <w:t>temperature ,</w:t>
      </w:r>
      <w:proofErr w:type="gramEnd"/>
      <w:r w:rsidRPr="00314919">
        <w:rPr>
          <w:rFonts w:ascii="Times New Roman" w:hAnsi="Times New Roman" w:cs="Times New Roman"/>
          <w:bCs/>
          <w:sz w:val="24"/>
          <w:szCs w:val="24"/>
        </w:rPr>
        <w:t xml:space="preserve"> are represented by four membership functions negative, zero, positive, large</w:t>
      </w:r>
    </w:p>
    <w:p w14:paraId="23C61AA0" w14:textId="77777777" w:rsidR="00855173" w:rsidRDefault="00855173" w:rsidP="00855173">
      <w:pPr>
        <w:pStyle w:val="ListParagraph"/>
        <w:ind w:left="242"/>
        <w:jc w:val="center"/>
        <w:rPr>
          <w:rFonts w:ascii="Times New Roman" w:hAnsi="Times New Roman" w:cs="Times New Roman"/>
          <w:bCs/>
          <w:sz w:val="24"/>
          <w:szCs w:val="24"/>
          <w:lang w:val="en-IN"/>
        </w:rPr>
      </w:pPr>
    </w:p>
    <w:p w14:paraId="2BA6D1A8" w14:textId="77777777" w:rsidR="00855173" w:rsidRDefault="00855173" w:rsidP="00855173">
      <w:pPr>
        <w:pStyle w:val="ListParagraph"/>
        <w:ind w:left="242"/>
        <w:jc w:val="center"/>
        <w:rPr>
          <w:rFonts w:ascii="Times New Roman" w:hAnsi="Times New Roman" w:cs="Times New Roman"/>
          <w:bCs/>
          <w:sz w:val="24"/>
          <w:szCs w:val="24"/>
          <w:lang w:val="en-IN"/>
        </w:rPr>
      </w:pPr>
    </w:p>
    <w:p w14:paraId="0E72EADE" w14:textId="41F25CA9" w:rsidR="00314919" w:rsidRPr="007957A1" w:rsidRDefault="00314919" w:rsidP="00855173">
      <w:pPr>
        <w:pStyle w:val="ListParagraph"/>
        <w:ind w:left="242"/>
        <w:jc w:val="center"/>
        <w:rPr>
          <w:rFonts w:ascii="Times New Roman" w:hAnsi="Times New Roman" w:cs="Times New Roman"/>
          <w:b/>
          <w:sz w:val="24"/>
          <w:szCs w:val="24"/>
          <w:lang w:val="en-IN"/>
        </w:rPr>
      </w:pPr>
      <w:r w:rsidRPr="00314919">
        <w:rPr>
          <w:rFonts w:ascii="Times New Roman" w:hAnsi="Times New Roman" w:cs="Times New Roman"/>
          <w:bCs/>
          <w:noProof/>
          <w:sz w:val="24"/>
          <w:szCs w:val="24"/>
          <w:lang w:val="en-IN"/>
        </w:rPr>
        <w:drawing>
          <wp:anchor distT="0" distB="0" distL="114300" distR="114300" simplePos="0" relativeHeight="251660288" behindDoc="0" locked="0" layoutInCell="1" allowOverlap="1" wp14:anchorId="4C3BF6C8" wp14:editId="48EE80AF">
            <wp:simplePos x="0" y="0"/>
            <wp:positionH relativeFrom="column">
              <wp:posOffset>615950</wp:posOffset>
            </wp:positionH>
            <wp:positionV relativeFrom="paragraph">
              <wp:posOffset>1270</wp:posOffset>
            </wp:positionV>
            <wp:extent cx="4656223" cy="1425063"/>
            <wp:effectExtent l="0" t="0" r="0" b="381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56223" cy="1425063"/>
                    </a:xfrm>
                    <a:prstGeom prst="rect">
                      <a:avLst/>
                    </a:prstGeom>
                  </pic:spPr>
                </pic:pic>
              </a:graphicData>
            </a:graphic>
            <wp14:sizeRelH relativeFrom="page">
              <wp14:pctWidth>0</wp14:pctWidth>
            </wp14:sizeRelH>
            <wp14:sizeRelV relativeFrom="page">
              <wp14:pctHeight>0</wp14:pctHeight>
            </wp14:sizeRelV>
          </wp:anchor>
        </w:drawing>
      </w:r>
      <w:r w:rsidR="007957A1">
        <w:rPr>
          <w:rFonts w:ascii="Times New Roman" w:hAnsi="Times New Roman" w:cs="Times New Roman"/>
          <w:b/>
          <w:sz w:val="24"/>
          <w:szCs w:val="24"/>
          <w:lang w:val="en-IN"/>
        </w:rPr>
        <w:t xml:space="preserve">Table 2. </w:t>
      </w:r>
      <w:r w:rsidR="007957A1" w:rsidRPr="00855173">
        <w:rPr>
          <w:rFonts w:ascii="Times New Roman" w:hAnsi="Times New Roman" w:cs="Times New Roman"/>
          <w:b/>
          <w:sz w:val="24"/>
          <w:szCs w:val="24"/>
        </w:rPr>
        <w:t>Temperature difference</w:t>
      </w:r>
    </w:p>
    <w:p w14:paraId="0C90AE17" w14:textId="01AB3F74" w:rsidR="00314919" w:rsidRPr="008E1602" w:rsidRDefault="00314919" w:rsidP="00855173">
      <w:pPr>
        <w:pStyle w:val="ListParagraph"/>
        <w:ind w:left="242"/>
        <w:jc w:val="center"/>
        <w:rPr>
          <w:rFonts w:ascii="Times New Roman" w:hAnsi="Times New Roman" w:cs="Times New Roman"/>
          <w:b/>
          <w:sz w:val="24"/>
          <w:szCs w:val="24"/>
          <w:lang w:val="en-IN"/>
        </w:rPr>
      </w:pPr>
      <w:r w:rsidRPr="00314919">
        <w:rPr>
          <w:rFonts w:ascii="Times New Roman" w:hAnsi="Times New Roman" w:cs="Times New Roman"/>
          <w:bCs/>
          <w:noProof/>
          <w:sz w:val="24"/>
          <w:szCs w:val="24"/>
          <w:lang w:val="en-IN"/>
        </w:rPr>
        <w:lastRenderedPageBreak/>
        <w:drawing>
          <wp:anchor distT="0" distB="0" distL="114300" distR="114300" simplePos="0" relativeHeight="251665408" behindDoc="0" locked="0" layoutInCell="1" allowOverlap="1" wp14:anchorId="47C50842" wp14:editId="6B9DB081">
            <wp:simplePos x="0" y="0"/>
            <wp:positionH relativeFrom="column">
              <wp:posOffset>666750</wp:posOffset>
            </wp:positionH>
            <wp:positionV relativeFrom="paragraph">
              <wp:posOffset>3175</wp:posOffset>
            </wp:positionV>
            <wp:extent cx="4557155" cy="2217612"/>
            <wp:effectExtent l="0" t="0" r="0" b="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7155" cy="2217612"/>
                    </a:xfrm>
                    <a:prstGeom prst="rect">
                      <a:avLst/>
                    </a:prstGeom>
                  </pic:spPr>
                </pic:pic>
              </a:graphicData>
            </a:graphic>
            <wp14:sizeRelH relativeFrom="page">
              <wp14:pctWidth>0</wp14:pctWidth>
            </wp14:sizeRelH>
            <wp14:sizeRelV relativeFrom="page">
              <wp14:pctHeight>0</wp14:pctHeight>
            </wp14:sizeRelV>
          </wp:anchor>
        </w:drawing>
      </w:r>
      <w:r w:rsidR="008E1602">
        <w:rPr>
          <w:rFonts w:ascii="Times New Roman" w:hAnsi="Times New Roman" w:cs="Times New Roman"/>
          <w:b/>
          <w:sz w:val="24"/>
          <w:szCs w:val="24"/>
          <w:lang w:val="en-IN"/>
        </w:rPr>
        <w:t>Figure 3.</w:t>
      </w:r>
    </w:p>
    <w:p w14:paraId="765566C9" w14:textId="77777777" w:rsidR="00855173" w:rsidRPr="00314919" w:rsidRDefault="00855173" w:rsidP="00855173">
      <w:pPr>
        <w:pStyle w:val="ListParagraph"/>
        <w:ind w:left="242"/>
        <w:jc w:val="center"/>
        <w:rPr>
          <w:rFonts w:ascii="Times New Roman" w:hAnsi="Times New Roman" w:cs="Times New Roman"/>
          <w:bCs/>
          <w:sz w:val="24"/>
          <w:szCs w:val="24"/>
          <w:lang w:val="en-IN"/>
        </w:rPr>
      </w:pPr>
    </w:p>
    <w:p w14:paraId="1FD1D38F" w14:textId="39BD576E" w:rsidR="00314919" w:rsidRPr="00314919" w:rsidRDefault="00314919" w:rsidP="00314919">
      <w:pPr>
        <w:pStyle w:val="ListParagraph"/>
        <w:numPr>
          <w:ilvl w:val="0"/>
          <w:numId w:val="18"/>
        </w:numPr>
        <w:jc w:val="both"/>
        <w:rPr>
          <w:rFonts w:ascii="Times New Roman" w:hAnsi="Times New Roman" w:cs="Times New Roman"/>
          <w:bCs/>
          <w:sz w:val="24"/>
          <w:szCs w:val="24"/>
        </w:rPr>
      </w:pPr>
      <w:r w:rsidRPr="00855173">
        <w:rPr>
          <w:rFonts w:ascii="Times New Roman" w:hAnsi="Times New Roman" w:cs="Times New Roman"/>
          <w:b/>
          <w:sz w:val="24"/>
          <w:szCs w:val="24"/>
        </w:rPr>
        <w:t>dew point temperature:</w:t>
      </w:r>
      <w:r w:rsidRPr="00314919">
        <w:rPr>
          <w:rFonts w:ascii="Times New Roman" w:hAnsi="Times New Roman" w:cs="Times New Roman"/>
          <w:bCs/>
          <w:sz w:val="24"/>
          <w:szCs w:val="24"/>
        </w:rPr>
        <w:t xml:space="preserve"> Dew point describes information about dew point temperature inside the room. Using two membership functions optimal, humid.</w:t>
      </w:r>
    </w:p>
    <w:p w14:paraId="6C285E52" w14:textId="77777777" w:rsidR="00855173" w:rsidRDefault="00855173" w:rsidP="00855173">
      <w:pPr>
        <w:pStyle w:val="ListParagraph"/>
        <w:ind w:left="242"/>
        <w:jc w:val="center"/>
        <w:rPr>
          <w:rFonts w:ascii="Times New Roman" w:hAnsi="Times New Roman" w:cs="Times New Roman"/>
          <w:bCs/>
          <w:sz w:val="24"/>
          <w:szCs w:val="24"/>
          <w:lang w:val="en-IN"/>
        </w:rPr>
      </w:pPr>
    </w:p>
    <w:p w14:paraId="541EB973" w14:textId="659BEDCE" w:rsidR="00314919" w:rsidRDefault="007957A1" w:rsidP="00855173">
      <w:pPr>
        <w:pStyle w:val="ListParagraph"/>
        <w:ind w:left="242"/>
        <w:jc w:val="center"/>
        <w:rPr>
          <w:rFonts w:ascii="Times New Roman" w:hAnsi="Times New Roman" w:cs="Times New Roman"/>
          <w:bCs/>
          <w:sz w:val="24"/>
          <w:szCs w:val="24"/>
          <w:lang w:val="en-IN"/>
        </w:rPr>
      </w:pPr>
      <w:r>
        <w:rPr>
          <w:rFonts w:ascii="Times New Roman" w:hAnsi="Times New Roman" w:cs="Times New Roman"/>
          <w:b/>
          <w:sz w:val="24"/>
          <w:szCs w:val="24"/>
          <w:lang w:val="en-IN"/>
        </w:rPr>
        <w:t xml:space="preserve">Table </w:t>
      </w:r>
      <w:r>
        <w:rPr>
          <w:rFonts w:ascii="Times New Roman" w:hAnsi="Times New Roman" w:cs="Times New Roman"/>
          <w:b/>
          <w:sz w:val="24"/>
          <w:szCs w:val="24"/>
          <w:lang w:val="en-IN"/>
        </w:rPr>
        <w:t>3</w:t>
      </w:r>
      <w:r>
        <w:rPr>
          <w:rFonts w:ascii="Times New Roman" w:hAnsi="Times New Roman" w:cs="Times New Roman"/>
          <w:b/>
          <w:sz w:val="24"/>
          <w:szCs w:val="24"/>
          <w:lang w:val="en-IN"/>
        </w:rPr>
        <w:t xml:space="preserve">. </w:t>
      </w:r>
      <w:r w:rsidR="00314919" w:rsidRPr="00314919">
        <w:rPr>
          <w:rFonts w:ascii="Times New Roman" w:hAnsi="Times New Roman" w:cs="Times New Roman"/>
          <w:bCs/>
          <w:noProof/>
          <w:sz w:val="24"/>
          <w:szCs w:val="24"/>
          <w:lang w:val="en-IN"/>
        </w:rPr>
        <w:drawing>
          <wp:anchor distT="0" distB="0" distL="114300" distR="114300" simplePos="0" relativeHeight="251661312" behindDoc="0" locked="0" layoutInCell="1" allowOverlap="1" wp14:anchorId="60730307" wp14:editId="061DF350">
            <wp:simplePos x="0" y="0"/>
            <wp:positionH relativeFrom="column">
              <wp:posOffset>876300</wp:posOffset>
            </wp:positionH>
            <wp:positionV relativeFrom="paragraph">
              <wp:posOffset>0</wp:posOffset>
            </wp:positionV>
            <wp:extent cx="4130398" cy="891617"/>
            <wp:effectExtent l="0" t="0" r="3810" b="381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30398" cy="89161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IN"/>
        </w:rPr>
        <w:t>Dew point</w:t>
      </w:r>
    </w:p>
    <w:p w14:paraId="0A3A0FAF" w14:textId="77777777" w:rsidR="00855173" w:rsidRDefault="00855173" w:rsidP="00855173">
      <w:pPr>
        <w:pStyle w:val="ListParagraph"/>
        <w:ind w:left="242"/>
        <w:jc w:val="center"/>
        <w:rPr>
          <w:rFonts w:ascii="Times New Roman" w:hAnsi="Times New Roman" w:cs="Times New Roman"/>
          <w:bCs/>
          <w:sz w:val="24"/>
          <w:szCs w:val="24"/>
          <w:lang w:val="en-IN"/>
        </w:rPr>
      </w:pPr>
    </w:p>
    <w:p w14:paraId="2849FBBA" w14:textId="70786092" w:rsidR="00314919" w:rsidRDefault="00314919" w:rsidP="00855173">
      <w:pPr>
        <w:pStyle w:val="ListParagraph"/>
        <w:ind w:left="242"/>
        <w:jc w:val="center"/>
        <w:rPr>
          <w:rFonts w:ascii="Times New Roman" w:hAnsi="Times New Roman" w:cs="Times New Roman"/>
          <w:bCs/>
          <w:sz w:val="24"/>
          <w:szCs w:val="24"/>
          <w:lang w:val="en-IN"/>
        </w:rPr>
      </w:pPr>
      <w:r w:rsidRPr="00314919">
        <w:rPr>
          <w:rFonts w:ascii="Times New Roman" w:hAnsi="Times New Roman" w:cs="Times New Roman"/>
          <w:bCs/>
          <w:noProof/>
          <w:sz w:val="24"/>
          <w:szCs w:val="24"/>
          <w:lang w:val="en-IN"/>
        </w:rPr>
        <w:drawing>
          <wp:anchor distT="0" distB="0" distL="114300" distR="114300" simplePos="0" relativeHeight="251666432" behindDoc="0" locked="0" layoutInCell="1" allowOverlap="1" wp14:anchorId="66E297F6" wp14:editId="60E3C555">
            <wp:simplePos x="0" y="0"/>
            <wp:positionH relativeFrom="column">
              <wp:posOffset>920750</wp:posOffset>
            </wp:positionH>
            <wp:positionV relativeFrom="paragraph">
              <wp:posOffset>1905</wp:posOffset>
            </wp:positionV>
            <wp:extent cx="4046220" cy="1813560"/>
            <wp:effectExtent l="0" t="0" r="0" b="0"/>
            <wp:wrapTopAndBottom/>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6220" cy="1813560"/>
                    </a:xfrm>
                    <a:prstGeom prst="rect">
                      <a:avLst/>
                    </a:prstGeom>
                  </pic:spPr>
                </pic:pic>
              </a:graphicData>
            </a:graphic>
            <wp14:sizeRelH relativeFrom="page">
              <wp14:pctWidth>0</wp14:pctWidth>
            </wp14:sizeRelH>
            <wp14:sizeRelV relativeFrom="page">
              <wp14:pctHeight>0</wp14:pctHeight>
            </wp14:sizeRelV>
          </wp:anchor>
        </w:drawing>
      </w:r>
    </w:p>
    <w:p w14:paraId="1D163FB3" w14:textId="760C2D5B" w:rsidR="008E1602" w:rsidRPr="008E1602" w:rsidRDefault="008E1602" w:rsidP="008E1602">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w:t>
      </w:r>
      <w:r>
        <w:rPr>
          <w:rFonts w:ascii="Times New Roman" w:hAnsi="Times New Roman" w:cs="Times New Roman"/>
          <w:b/>
          <w:sz w:val="24"/>
          <w:szCs w:val="24"/>
          <w:lang w:val="en-IN"/>
        </w:rPr>
        <w:t xml:space="preserve">igure </w:t>
      </w:r>
      <w:r>
        <w:rPr>
          <w:rFonts w:ascii="Times New Roman" w:hAnsi="Times New Roman" w:cs="Times New Roman"/>
          <w:b/>
          <w:sz w:val="24"/>
          <w:szCs w:val="24"/>
          <w:lang w:val="en-IN"/>
        </w:rPr>
        <w:t>4</w:t>
      </w:r>
      <w:r>
        <w:rPr>
          <w:rFonts w:ascii="Times New Roman" w:hAnsi="Times New Roman" w:cs="Times New Roman"/>
          <w:b/>
          <w:sz w:val="24"/>
          <w:szCs w:val="24"/>
          <w:lang w:val="en-IN"/>
        </w:rPr>
        <w:t>.</w:t>
      </w:r>
    </w:p>
    <w:p w14:paraId="551DC37D" w14:textId="77777777" w:rsidR="00855173" w:rsidRPr="00314919" w:rsidRDefault="00855173" w:rsidP="00855173">
      <w:pPr>
        <w:pStyle w:val="ListParagraph"/>
        <w:ind w:left="242"/>
        <w:jc w:val="center"/>
        <w:rPr>
          <w:rFonts w:ascii="Times New Roman" w:hAnsi="Times New Roman" w:cs="Times New Roman"/>
          <w:bCs/>
          <w:sz w:val="24"/>
          <w:szCs w:val="24"/>
          <w:lang w:val="en-IN"/>
        </w:rPr>
      </w:pPr>
    </w:p>
    <w:p w14:paraId="4FADEA97" w14:textId="488F4E1F" w:rsidR="00314919" w:rsidRPr="00314919" w:rsidRDefault="00314919" w:rsidP="00314919">
      <w:pPr>
        <w:pStyle w:val="ListParagraph"/>
        <w:numPr>
          <w:ilvl w:val="0"/>
          <w:numId w:val="18"/>
        </w:numPr>
        <w:jc w:val="both"/>
        <w:rPr>
          <w:rFonts w:ascii="Times New Roman" w:hAnsi="Times New Roman" w:cs="Times New Roman"/>
          <w:bCs/>
          <w:sz w:val="24"/>
          <w:szCs w:val="24"/>
        </w:rPr>
      </w:pPr>
      <w:r w:rsidRPr="00855173">
        <w:rPr>
          <w:rFonts w:ascii="Times New Roman" w:hAnsi="Times New Roman" w:cs="Times New Roman"/>
          <w:b/>
          <w:sz w:val="24"/>
          <w:szCs w:val="24"/>
        </w:rPr>
        <w:t>Electricity Volt:</w:t>
      </w:r>
      <w:r w:rsidRPr="00314919">
        <w:rPr>
          <w:rFonts w:ascii="Times New Roman" w:hAnsi="Times New Roman" w:cs="Times New Roman"/>
          <w:bCs/>
          <w:sz w:val="24"/>
          <w:szCs w:val="24"/>
        </w:rPr>
        <w:t xml:space="preserve"> Electric volt describes the information about alternating volt that difference and then according to that difference by controlling in compressor and fan to stand by or work as rule listed</w:t>
      </w:r>
    </w:p>
    <w:p w14:paraId="71615524" w14:textId="77777777" w:rsidR="00855173" w:rsidRDefault="00855173" w:rsidP="00855173">
      <w:pPr>
        <w:pStyle w:val="ListParagraph"/>
        <w:ind w:left="242"/>
        <w:jc w:val="center"/>
        <w:rPr>
          <w:rFonts w:ascii="Times New Roman" w:hAnsi="Times New Roman" w:cs="Times New Roman"/>
          <w:bCs/>
          <w:sz w:val="24"/>
          <w:szCs w:val="24"/>
          <w:lang w:val="en-IN"/>
        </w:rPr>
      </w:pPr>
    </w:p>
    <w:p w14:paraId="774491A9" w14:textId="77777777" w:rsidR="00855173" w:rsidRDefault="00855173" w:rsidP="00855173">
      <w:pPr>
        <w:pStyle w:val="ListParagraph"/>
        <w:ind w:left="242"/>
        <w:jc w:val="center"/>
        <w:rPr>
          <w:rFonts w:ascii="Times New Roman" w:hAnsi="Times New Roman" w:cs="Times New Roman"/>
          <w:bCs/>
          <w:sz w:val="24"/>
          <w:szCs w:val="24"/>
          <w:lang w:val="en-IN"/>
        </w:rPr>
      </w:pPr>
    </w:p>
    <w:p w14:paraId="76E19EA0" w14:textId="32EAA878" w:rsidR="00314919" w:rsidRDefault="007957A1" w:rsidP="00855173">
      <w:pPr>
        <w:pStyle w:val="ListParagraph"/>
        <w:ind w:left="242"/>
        <w:jc w:val="center"/>
        <w:rPr>
          <w:rFonts w:ascii="Times New Roman" w:hAnsi="Times New Roman" w:cs="Times New Roman"/>
          <w:bCs/>
          <w:sz w:val="24"/>
          <w:szCs w:val="24"/>
          <w:lang w:val="en-IN"/>
        </w:rPr>
      </w:pPr>
      <w:r>
        <w:rPr>
          <w:rFonts w:ascii="Times New Roman" w:hAnsi="Times New Roman" w:cs="Times New Roman"/>
          <w:b/>
          <w:sz w:val="24"/>
          <w:szCs w:val="24"/>
          <w:lang w:val="en-IN"/>
        </w:rPr>
        <w:t xml:space="preserve">Table </w:t>
      </w:r>
      <w:r>
        <w:rPr>
          <w:rFonts w:ascii="Times New Roman" w:hAnsi="Times New Roman" w:cs="Times New Roman"/>
          <w:b/>
          <w:sz w:val="24"/>
          <w:szCs w:val="24"/>
          <w:lang w:val="en-IN"/>
        </w:rPr>
        <w:t>4</w:t>
      </w:r>
      <w:r>
        <w:rPr>
          <w:rFonts w:ascii="Times New Roman" w:hAnsi="Times New Roman" w:cs="Times New Roman"/>
          <w:b/>
          <w:sz w:val="24"/>
          <w:szCs w:val="24"/>
          <w:lang w:val="en-IN"/>
        </w:rPr>
        <w:t>.</w:t>
      </w:r>
      <w:r>
        <w:rPr>
          <w:rFonts w:ascii="Times New Roman" w:hAnsi="Times New Roman" w:cs="Times New Roman"/>
          <w:b/>
          <w:sz w:val="24"/>
          <w:szCs w:val="24"/>
          <w:lang w:val="en-IN"/>
        </w:rPr>
        <w:t xml:space="preserve"> Electric volt</w:t>
      </w:r>
      <w:r>
        <w:rPr>
          <w:rFonts w:ascii="Times New Roman" w:hAnsi="Times New Roman" w:cs="Times New Roman"/>
          <w:b/>
          <w:sz w:val="24"/>
          <w:szCs w:val="24"/>
          <w:lang w:val="en-IN"/>
        </w:rPr>
        <w:t xml:space="preserve"> </w:t>
      </w:r>
      <w:r w:rsidR="00314919" w:rsidRPr="00314919">
        <w:rPr>
          <w:rFonts w:ascii="Times New Roman" w:hAnsi="Times New Roman" w:cs="Times New Roman"/>
          <w:bCs/>
          <w:noProof/>
          <w:sz w:val="24"/>
          <w:szCs w:val="24"/>
          <w:lang w:val="en-IN"/>
        </w:rPr>
        <w:drawing>
          <wp:anchor distT="0" distB="0" distL="114300" distR="114300" simplePos="0" relativeHeight="251662336" behindDoc="0" locked="0" layoutInCell="1" allowOverlap="1" wp14:anchorId="2B5EA46C" wp14:editId="55784DA6">
            <wp:simplePos x="0" y="0"/>
            <wp:positionH relativeFrom="column">
              <wp:posOffset>666750</wp:posOffset>
            </wp:positionH>
            <wp:positionV relativeFrom="paragraph">
              <wp:posOffset>-635</wp:posOffset>
            </wp:positionV>
            <wp:extent cx="4549534" cy="891617"/>
            <wp:effectExtent l="0" t="0" r="3810" b="381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9534" cy="891617"/>
                    </a:xfrm>
                    <a:prstGeom prst="rect">
                      <a:avLst/>
                    </a:prstGeom>
                  </pic:spPr>
                </pic:pic>
              </a:graphicData>
            </a:graphic>
            <wp14:sizeRelH relativeFrom="page">
              <wp14:pctWidth>0</wp14:pctWidth>
            </wp14:sizeRelH>
            <wp14:sizeRelV relativeFrom="page">
              <wp14:pctHeight>0</wp14:pctHeight>
            </wp14:sizeRelV>
          </wp:anchor>
        </w:drawing>
      </w:r>
    </w:p>
    <w:p w14:paraId="6FDCB4A7" w14:textId="1C94F1D7" w:rsidR="00314919" w:rsidRDefault="00314919" w:rsidP="00855173">
      <w:pPr>
        <w:pStyle w:val="ListParagraph"/>
        <w:ind w:left="242"/>
        <w:jc w:val="center"/>
        <w:rPr>
          <w:rFonts w:ascii="Times New Roman" w:hAnsi="Times New Roman" w:cs="Times New Roman"/>
          <w:bCs/>
          <w:sz w:val="24"/>
          <w:szCs w:val="24"/>
          <w:lang w:val="en-IN"/>
        </w:rPr>
      </w:pPr>
      <w:r w:rsidRPr="00314919">
        <w:rPr>
          <w:rFonts w:ascii="Times New Roman" w:hAnsi="Times New Roman" w:cs="Times New Roman"/>
          <w:bCs/>
          <w:noProof/>
          <w:sz w:val="24"/>
          <w:szCs w:val="24"/>
          <w:lang w:val="en-IN"/>
        </w:rPr>
        <w:lastRenderedPageBreak/>
        <w:drawing>
          <wp:inline distT="0" distB="0" distL="0" distR="0" wp14:anchorId="3D7A9274" wp14:editId="225145AF">
            <wp:extent cx="4229467" cy="186706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4229467" cy="1867062"/>
                    </a:xfrm>
                    <a:prstGeom prst="rect">
                      <a:avLst/>
                    </a:prstGeom>
                  </pic:spPr>
                </pic:pic>
              </a:graphicData>
            </a:graphic>
          </wp:inline>
        </w:drawing>
      </w:r>
    </w:p>
    <w:p w14:paraId="190E78E2" w14:textId="5B403D48" w:rsidR="00855173" w:rsidRDefault="00855173" w:rsidP="00855173">
      <w:pPr>
        <w:pStyle w:val="ListParagraph"/>
        <w:ind w:left="242"/>
        <w:jc w:val="center"/>
        <w:rPr>
          <w:rFonts w:ascii="Times New Roman" w:hAnsi="Times New Roman" w:cs="Times New Roman"/>
          <w:bCs/>
          <w:sz w:val="24"/>
          <w:szCs w:val="24"/>
          <w:lang w:val="en-IN"/>
        </w:rPr>
      </w:pPr>
    </w:p>
    <w:p w14:paraId="4C350301" w14:textId="47E2D363" w:rsidR="008E1602" w:rsidRDefault="008E1602" w:rsidP="008E1602">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w:t>
      </w:r>
      <w:r>
        <w:rPr>
          <w:rFonts w:ascii="Times New Roman" w:hAnsi="Times New Roman" w:cs="Times New Roman"/>
          <w:b/>
          <w:sz w:val="24"/>
          <w:szCs w:val="24"/>
          <w:lang w:val="en-IN"/>
        </w:rPr>
        <w:t xml:space="preserve">igure </w:t>
      </w:r>
      <w:r>
        <w:rPr>
          <w:rFonts w:ascii="Times New Roman" w:hAnsi="Times New Roman" w:cs="Times New Roman"/>
          <w:b/>
          <w:sz w:val="24"/>
          <w:szCs w:val="24"/>
          <w:lang w:val="en-IN"/>
        </w:rPr>
        <w:t>5</w:t>
      </w:r>
      <w:r>
        <w:rPr>
          <w:rFonts w:ascii="Times New Roman" w:hAnsi="Times New Roman" w:cs="Times New Roman"/>
          <w:b/>
          <w:sz w:val="24"/>
          <w:szCs w:val="24"/>
          <w:lang w:val="en-IN"/>
        </w:rPr>
        <w:t>.</w:t>
      </w:r>
    </w:p>
    <w:p w14:paraId="63D45E4B" w14:textId="65326193" w:rsidR="008E1602" w:rsidRDefault="008E1602" w:rsidP="008E1602">
      <w:pPr>
        <w:pStyle w:val="ListParagraph"/>
        <w:ind w:left="242"/>
        <w:jc w:val="center"/>
        <w:rPr>
          <w:rFonts w:ascii="Times New Roman" w:hAnsi="Times New Roman" w:cs="Times New Roman"/>
          <w:b/>
          <w:sz w:val="24"/>
          <w:szCs w:val="24"/>
          <w:lang w:val="en-IN"/>
        </w:rPr>
      </w:pPr>
    </w:p>
    <w:p w14:paraId="58D627AE" w14:textId="51E7E7C3" w:rsidR="008E1602" w:rsidRDefault="008E1602" w:rsidP="008E1602">
      <w:pPr>
        <w:pStyle w:val="ListParagraph"/>
        <w:ind w:left="242"/>
        <w:jc w:val="center"/>
        <w:rPr>
          <w:rFonts w:ascii="Times New Roman" w:hAnsi="Times New Roman" w:cs="Times New Roman"/>
          <w:b/>
          <w:sz w:val="24"/>
          <w:szCs w:val="24"/>
          <w:lang w:val="en-IN"/>
        </w:rPr>
      </w:pPr>
    </w:p>
    <w:p w14:paraId="48B30998" w14:textId="77777777" w:rsidR="001E730E" w:rsidRPr="008E1602" w:rsidRDefault="001E730E" w:rsidP="008E1602">
      <w:pPr>
        <w:pStyle w:val="ListParagraph"/>
        <w:ind w:left="242"/>
        <w:jc w:val="center"/>
        <w:rPr>
          <w:rFonts w:ascii="Times New Roman" w:hAnsi="Times New Roman" w:cs="Times New Roman"/>
          <w:b/>
          <w:sz w:val="24"/>
          <w:szCs w:val="24"/>
          <w:lang w:val="en-IN"/>
        </w:rPr>
      </w:pPr>
    </w:p>
    <w:p w14:paraId="4A7BE26D" w14:textId="0DAA3F53" w:rsidR="00855173" w:rsidRDefault="00855173" w:rsidP="00855173">
      <w:pPr>
        <w:pStyle w:val="ListParagraph"/>
        <w:ind w:left="242"/>
        <w:jc w:val="center"/>
        <w:rPr>
          <w:rFonts w:ascii="Times New Roman" w:hAnsi="Times New Roman" w:cs="Times New Roman"/>
          <w:bCs/>
          <w:sz w:val="24"/>
          <w:szCs w:val="24"/>
          <w:lang w:val="en-IN"/>
        </w:rPr>
      </w:pPr>
    </w:p>
    <w:p w14:paraId="574C10D1" w14:textId="4F57F07E" w:rsidR="00855173" w:rsidRDefault="00855173" w:rsidP="00FF0B45">
      <w:pPr>
        <w:pStyle w:val="ListParagraph"/>
        <w:pBdr>
          <w:bottom w:val="single" w:sz="4" w:space="1" w:color="auto"/>
        </w:pBdr>
        <w:ind w:left="242"/>
        <w:rPr>
          <w:rFonts w:ascii="Times New Roman" w:hAnsi="Times New Roman" w:cs="Times New Roman"/>
          <w:sz w:val="30"/>
          <w:szCs w:val="30"/>
        </w:rPr>
      </w:pPr>
      <w:r w:rsidRPr="00855173">
        <w:rPr>
          <w:rFonts w:ascii="Times New Roman" w:hAnsi="Times New Roman" w:cs="Times New Roman"/>
          <w:sz w:val="30"/>
          <w:szCs w:val="30"/>
        </w:rPr>
        <w:t>Output membership function</w:t>
      </w:r>
    </w:p>
    <w:p w14:paraId="7BB1FCB1" w14:textId="77777777" w:rsidR="00BC794B" w:rsidRDefault="00BC794B" w:rsidP="00855173">
      <w:pPr>
        <w:pStyle w:val="ListParagraph"/>
        <w:ind w:left="242"/>
        <w:rPr>
          <w:rFonts w:ascii="Times New Roman" w:hAnsi="Times New Roman" w:cs="Times New Roman"/>
          <w:sz w:val="30"/>
          <w:szCs w:val="30"/>
        </w:rPr>
      </w:pPr>
    </w:p>
    <w:p w14:paraId="44D43596" w14:textId="118DBFFB" w:rsidR="00BC794B" w:rsidRDefault="00BC794B" w:rsidP="003B18DA">
      <w:pPr>
        <w:pStyle w:val="ListParagraph"/>
        <w:numPr>
          <w:ilvl w:val="0"/>
          <w:numId w:val="19"/>
        </w:numPr>
        <w:jc w:val="both"/>
        <w:rPr>
          <w:rFonts w:ascii="Times New Roman" w:hAnsi="Times New Roman" w:cs="Times New Roman"/>
          <w:sz w:val="24"/>
          <w:szCs w:val="24"/>
        </w:rPr>
      </w:pPr>
      <w:r w:rsidRPr="003B18DA">
        <w:rPr>
          <w:rFonts w:ascii="Times New Roman" w:hAnsi="Times New Roman" w:cs="Times New Roman"/>
          <w:b/>
          <w:bCs/>
          <w:sz w:val="24"/>
          <w:szCs w:val="24"/>
        </w:rPr>
        <w:t>Compressor Speed (SC):</w:t>
      </w:r>
      <w:r w:rsidRPr="003B18DA">
        <w:rPr>
          <w:rFonts w:ascii="Times New Roman" w:hAnsi="Times New Roman" w:cs="Times New Roman"/>
          <w:sz w:val="24"/>
          <w:szCs w:val="24"/>
        </w:rPr>
        <w:t xml:space="preserve"> Compressor speed is characterized as low, </w:t>
      </w:r>
      <w:proofErr w:type="gramStart"/>
      <w:r w:rsidRPr="003B18DA">
        <w:rPr>
          <w:rFonts w:ascii="Times New Roman" w:hAnsi="Times New Roman" w:cs="Times New Roman"/>
          <w:sz w:val="24"/>
          <w:szCs w:val="24"/>
        </w:rPr>
        <w:t>medium</w:t>
      </w:r>
      <w:proofErr w:type="gramEnd"/>
      <w:r w:rsidRPr="003B18DA">
        <w:rPr>
          <w:rFonts w:ascii="Times New Roman" w:hAnsi="Times New Roman" w:cs="Times New Roman"/>
          <w:sz w:val="24"/>
          <w:szCs w:val="24"/>
        </w:rPr>
        <w:t xml:space="preserve"> and high different from 0 to 100 %.</w:t>
      </w:r>
    </w:p>
    <w:p w14:paraId="399C886F" w14:textId="77777777" w:rsidR="0081312B" w:rsidRDefault="0081312B" w:rsidP="0081312B">
      <w:pPr>
        <w:pStyle w:val="ListParagraph"/>
        <w:ind w:left="242"/>
        <w:jc w:val="center"/>
        <w:rPr>
          <w:rFonts w:ascii="Times New Roman" w:hAnsi="Times New Roman" w:cs="Times New Roman"/>
          <w:sz w:val="24"/>
          <w:szCs w:val="24"/>
        </w:rPr>
      </w:pPr>
    </w:p>
    <w:p w14:paraId="060AB65C" w14:textId="6792FA42" w:rsidR="005F0E8F" w:rsidRDefault="007957A1" w:rsidP="0081312B">
      <w:pPr>
        <w:pStyle w:val="ListParagraph"/>
        <w:ind w:left="242"/>
        <w:jc w:val="center"/>
        <w:rPr>
          <w:rFonts w:ascii="Times New Roman" w:hAnsi="Times New Roman" w:cs="Times New Roman"/>
          <w:sz w:val="24"/>
          <w:szCs w:val="24"/>
        </w:rPr>
      </w:pPr>
      <w:r>
        <w:rPr>
          <w:rFonts w:ascii="Times New Roman" w:hAnsi="Times New Roman" w:cs="Times New Roman"/>
          <w:b/>
          <w:sz w:val="24"/>
          <w:szCs w:val="24"/>
          <w:lang w:val="en-IN"/>
        </w:rPr>
        <w:t xml:space="preserve">Table </w:t>
      </w:r>
      <w:r>
        <w:rPr>
          <w:rFonts w:ascii="Times New Roman" w:hAnsi="Times New Roman" w:cs="Times New Roman"/>
          <w:b/>
          <w:sz w:val="24"/>
          <w:szCs w:val="24"/>
          <w:lang w:val="en-IN"/>
        </w:rPr>
        <w:t>5</w:t>
      </w:r>
      <w:r>
        <w:rPr>
          <w:rFonts w:ascii="Times New Roman" w:hAnsi="Times New Roman" w:cs="Times New Roman"/>
          <w:b/>
          <w:sz w:val="24"/>
          <w:szCs w:val="24"/>
          <w:lang w:val="en-IN"/>
        </w:rPr>
        <w:t>.</w:t>
      </w:r>
      <w:r>
        <w:rPr>
          <w:rFonts w:ascii="Times New Roman" w:hAnsi="Times New Roman" w:cs="Times New Roman"/>
          <w:b/>
          <w:sz w:val="24"/>
          <w:szCs w:val="24"/>
          <w:lang w:val="en-IN"/>
        </w:rPr>
        <w:t xml:space="preserve"> Compressor speed</w:t>
      </w:r>
      <w:r>
        <w:rPr>
          <w:rFonts w:ascii="Times New Roman" w:hAnsi="Times New Roman" w:cs="Times New Roman"/>
          <w:b/>
          <w:sz w:val="24"/>
          <w:szCs w:val="24"/>
          <w:lang w:val="en-IN"/>
        </w:rPr>
        <w:t xml:space="preserve"> </w:t>
      </w:r>
      <w:r w:rsidR="005F0E8F" w:rsidRPr="005F0E8F">
        <w:rPr>
          <w:rFonts w:ascii="Times New Roman" w:hAnsi="Times New Roman" w:cs="Times New Roman"/>
          <w:noProof/>
          <w:sz w:val="24"/>
          <w:szCs w:val="24"/>
        </w:rPr>
        <w:drawing>
          <wp:anchor distT="0" distB="0" distL="114300" distR="114300" simplePos="0" relativeHeight="251663360" behindDoc="0" locked="0" layoutInCell="1" allowOverlap="1" wp14:anchorId="2588C7B8" wp14:editId="472C3FBC">
            <wp:simplePos x="0" y="0"/>
            <wp:positionH relativeFrom="column">
              <wp:posOffset>666750</wp:posOffset>
            </wp:positionH>
            <wp:positionV relativeFrom="paragraph">
              <wp:posOffset>-635</wp:posOffset>
            </wp:positionV>
            <wp:extent cx="4549534" cy="11507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49534" cy="1150720"/>
                    </a:xfrm>
                    <a:prstGeom prst="rect">
                      <a:avLst/>
                    </a:prstGeom>
                  </pic:spPr>
                </pic:pic>
              </a:graphicData>
            </a:graphic>
            <wp14:sizeRelH relativeFrom="page">
              <wp14:pctWidth>0</wp14:pctWidth>
            </wp14:sizeRelH>
            <wp14:sizeRelV relativeFrom="page">
              <wp14:pctHeight>0</wp14:pctHeight>
            </wp14:sizeRelV>
          </wp:anchor>
        </w:drawing>
      </w:r>
    </w:p>
    <w:p w14:paraId="5E4B34E2" w14:textId="4CE658AB" w:rsidR="005F0E8F" w:rsidRDefault="005F0E8F" w:rsidP="005F0E8F">
      <w:pPr>
        <w:pStyle w:val="ListParagraph"/>
        <w:ind w:left="242"/>
        <w:jc w:val="both"/>
        <w:rPr>
          <w:rFonts w:ascii="Times New Roman" w:hAnsi="Times New Roman" w:cs="Times New Roman"/>
          <w:sz w:val="24"/>
          <w:szCs w:val="24"/>
        </w:rPr>
      </w:pPr>
    </w:p>
    <w:p w14:paraId="3BE464B3" w14:textId="77777777" w:rsidR="002D54D2" w:rsidRDefault="002D54D2" w:rsidP="005F0E8F">
      <w:pPr>
        <w:pStyle w:val="ListParagraph"/>
        <w:ind w:left="242"/>
        <w:jc w:val="both"/>
        <w:rPr>
          <w:rFonts w:ascii="Times New Roman" w:hAnsi="Times New Roman" w:cs="Times New Roman"/>
          <w:sz w:val="24"/>
          <w:szCs w:val="24"/>
        </w:rPr>
      </w:pPr>
    </w:p>
    <w:p w14:paraId="48DC6F05" w14:textId="2ABD31E7" w:rsidR="005F0E8F" w:rsidRDefault="005F0E8F" w:rsidP="0081312B">
      <w:pPr>
        <w:pStyle w:val="ListParagraph"/>
        <w:ind w:left="242"/>
        <w:jc w:val="center"/>
        <w:rPr>
          <w:rFonts w:ascii="Times New Roman" w:hAnsi="Times New Roman" w:cs="Times New Roman"/>
          <w:sz w:val="24"/>
          <w:szCs w:val="24"/>
        </w:rPr>
      </w:pPr>
      <w:r w:rsidRPr="005F0E8F">
        <w:rPr>
          <w:rFonts w:ascii="Times New Roman" w:hAnsi="Times New Roman" w:cs="Times New Roman"/>
          <w:noProof/>
          <w:sz w:val="24"/>
          <w:szCs w:val="24"/>
        </w:rPr>
        <w:drawing>
          <wp:inline distT="0" distB="0" distL="0" distR="0" wp14:anchorId="6ED2A22A" wp14:editId="21A40DC9">
            <wp:extent cx="4130398" cy="2324301"/>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stretch>
                      <a:fillRect/>
                    </a:stretch>
                  </pic:blipFill>
                  <pic:spPr>
                    <a:xfrm>
                      <a:off x="0" y="0"/>
                      <a:ext cx="4130398" cy="2324301"/>
                    </a:xfrm>
                    <a:prstGeom prst="rect">
                      <a:avLst/>
                    </a:prstGeom>
                  </pic:spPr>
                </pic:pic>
              </a:graphicData>
            </a:graphic>
          </wp:inline>
        </w:drawing>
      </w:r>
    </w:p>
    <w:p w14:paraId="4EA5BC5C" w14:textId="60250346" w:rsidR="008E1602" w:rsidRPr="008E1602" w:rsidRDefault="008E1602" w:rsidP="008E1602">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w:t>
      </w:r>
      <w:r>
        <w:rPr>
          <w:rFonts w:ascii="Times New Roman" w:hAnsi="Times New Roman" w:cs="Times New Roman"/>
          <w:b/>
          <w:sz w:val="24"/>
          <w:szCs w:val="24"/>
          <w:lang w:val="en-IN"/>
        </w:rPr>
        <w:t xml:space="preserve">igure </w:t>
      </w:r>
      <w:r>
        <w:rPr>
          <w:rFonts w:ascii="Times New Roman" w:hAnsi="Times New Roman" w:cs="Times New Roman"/>
          <w:b/>
          <w:sz w:val="24"/>
          <w:szCs w:val="24"/>
          <w:lang w:val="en-IN"/>
        </w:rPr>
        <w:t>6</w:t>
      </w:r>
      <w:r>
        <w:rPr>
          <w:rFonts w:ascii="Times New Roman" w:hAnsi="Times New Roman" w:cs="Times New Roman"/>
          <w:b/>
          <w:sz w:val="24"/>
          <w:szCs w:val="24"/>
          <w:lang w:val="en-IN"/>
        </w:rPr>
        <w:t>.</w:t>
      </w:r>
    </w:p>
    <w:p w14:paraId="37302FC7" w14:textId="77777777" w:rsidR="008E1602" w:rsidRDefault="008E1602" w:rsidP="0081312B">
      <w:pPr>
        <w:pStyle w:val="ListParagraph"/>
        <w:ind w:left="242"/>
        <w:jc w:val="center"/>
        <w:rPr>
          <w:rFonts w:ascii="Times New Roman" w:hAnsi="Times New Roman" w:cs="Times New Roman"/>
          <w:sz w:val="24"/>
          <w:szCs w:val="24"/>
        </w:rPr>
      </w:pPr>
    </w:p>
    <w:p w14:paraId="11803EF2" w14:textId="2D349BC8" w:rsidR="005F0E8F" w:rsidRDefault="005F0E8F" w:rsidP="005F0E8F">
      <w:pPr>
        <w:pStyle w:val="ListParagraph"/>
        <w:ind w:left="242"/>
        <w:jc w:val="both"/>
        <w:rPr>
          <w:rFonts w:ascii="Times New Roman" w:hAnsi="Times New Roman" w:cs="Times New Roman"/>
          <w:sz w:val="24"/>
          <w:szCs w:val="24"/>
        </w:rPr>
      </w:pPr>
    </w:p>
    <w:p w14:paraId="6DF79646" w14:textId="4E4CFFD4" w:rsidR="001E730E" w:rsidRPr="001E730E" w:rsidRDefault="001E730E" w:rsidP="001E730E">
      <w:pPr>
        <w:jc w:val="both"/>
        <w:rPr>
          <w:rFonts w:ascii="Times New Roman" w:hAnsi="Times New Roman" w:cs="Times New Roman"/>
          <w:sz w:val="24"/>
          <w:szCs w:val="24"/>
        </w:rPr>
      </w:pPr>
    </w:p>
    <w:p w14:paraId="47142FE4" w14:textId="77777777" w:rsidR="001E730E" w:rsidRPr="003B18DA" w:rsidRDefault="001E730E" w:rsidP="005F0E8F">
      <w:pPr>
        <w:pStyle w:val="ListParagraph"/>
        <w:ind w:left="242"/>
        <w:jc w:val="both"/>
        <w:rPr>
          <w:rFonts w:ascii="Times New Roman" w:hAnsi="Times New Roman" w:cs="Times New Roman"/>
          <w:sz w:val="24"/>
          <w:szCs w:val="24"/>
        </w:rPr>
      </w:pPr>
    </w:p>
    <w:p w14:paraId="310A05B5" w14:textId="38B4D669" w:rsidR="00BC794B" w:rsidRDefault="00BC794B" w:rsidP="003B18DA">
      <w:pPr>
        <w:pStyle w:val="ListParagraph"/>
        <w:numPr>
          <w:ilvl w:val="0"/>
          <w:numId w:val="19"/>
        </w:numPr>
        <w:jc w:val="both"/>
        <w:rPr>
          <w:rFonts w:ascii="Times New Roman" w:hAnsi="Times New Roman" w:cs="Times New Roman"/>
          <w:sz w:val="24"/>
          <w:szCs w:val="24"/>
        </w:rPr>
      </w:pPr>
      <w:r w:rsidRPr="003B18DA">
        <w:rPr>
          <w:rFonts w:ascii="Times New Roman" w:hAnsi="Times New Roman" w:cs="Times New Roman"/>
          <w:b/>
          <w:bCs/>
          <w:sz w:val="24"/>
          <w:szCs w:val="24"/>
        </w:rPr>
        <w:t>Fan Speed (Fc):</w:t>
      </w:r>
      <w:r w:rsidRPr="003B18DA">
        <w:rPr>
          <w:rFonts w:ascii="Times New Roman" w:hAnsi="Times New Roman" w:cs="Times New Roman"/>
          <w:sz w:val="24"/>
          <w:szCs w:val="24"/>
        </w:rPr>
        <w:t xml:space="preserve"> Fan speed is characterized as low, </w:t>
      </w:r>
      <w:proofErr w:type="gramStart"/>
      <w:r w:rsidRPr="003B18DA">
        <w:rPr>
          <w:rFonts w:ascii="Times New Roman" w:hAnsi="Times New Roman" w:cs="Times New Roman"/>
          <w:sz w:val="24"/>
          <w:szCs w:val="24"/>
        </w:rPr>
        <w:t>medium</w:t>
      </w:r>
      <w:proofErr w:type="gramEnd"/>
      <w:r w:rsidRPr="003B18DA">
        <w:rPr>
          <w:rFonts w:ascii="Times New Roman" w:hAnsi="Times New Roman" w:cs="Times New Roman"/>
          <w:sz w:val="24"/>
          <w:szCs w:val="24"/>
        </w:rPr>
        <w:t xml:space="preserve"> and high varied from 0 to 100 </w:t>
      </w:r>
      <w:r w:rsidR="005F0E8F">
        <w:rPr>
          <w:rFonts w:ascii="Times New Roman" w:hAnsi="Times New Roman" w:cs="Times New Roman"/>
          <w:sz w:val="24"/>
          <w:szCs w:val="24"/>
        </w:rPr>
        <w:t>%.</w:t>
      </w:r>
    </w:p>
    <w:p w14:paraId="0C925257" w14:textId="1BD9F669" w:rsidR="005F0E8F" w:rsidRDefault="007957A1" w:rsidP="0081312B">
      <w:pPr>
        <w:pStyle w:val="ListParagraph"/>
        <w:ind w:left="242"/>
        <w:jc w:val="center"/>
        <w:rPr>
          <w:rFonts w:ascii="Times New Roman" w:hAnsi="Times New Roman" w:cs="Times New Roman"/>
          <w:sz w:val="24"/>
          <w:szCs w:val="24"/>
        </w:rPr>
      </w:pPr>
      <w:r>
        <w:rPr>
          <w:rFonts w:ascii="Times New Roman" w:hAnsi="Times New Roman" w:cs="Times New Roman"/>
          <w:b/>
          <w:sz w:val="24"/>
          <w:szCs w:val="24"/>
          <w:lang w:val="en-IN"/>
        </w:rPr>
        <w:t xml:space="preserve">Table </w:t>
      </w:r>
      <w:r>
        <w:rPr>
          <w:rFonts w:ascii="Times New Roman" w:hAnsi="Times New Roman" w:cs="Times New Roman"/>
          <w:b/>
          <w:sz w:val="24"/>
          <w:szCs w:val="24"/>
          <w:lang w:val="en-IN"/>
        </w:rPr>
        <w:t>6</w:t>
      </w:r>
      <w:r>
        <w:rPr>
          <w:rFonts w:ascii="Times New Roman" w:hAnsi="Times New Roman" w:cs="Times New Roman"/>
          <w:b/>
          <w:sz w:val="24"/>
          <w:szCs w:val="24"/>
          <w:lang w:val="en-IN"/>
        </w:rPr>
        <w:t>.</w:t>
      </w:r>
      <w:r>
        <w:rPr>
          <w:rFonts w:ascii="Times New Roman" w:hAnsi="Times New Roman" w:cs="Times New Roman"/>
          <w:b/>
          <w:sz w:val="24"/>
          <w:szCs w:val="24"/>
          <w:lang w:val="en-IN"/>
        </w:rPr>
        <w:t xml:space="preserve"> Fan Speed</w:t>
      </w:r>
      <w:r>
        <w:rPr>
          <w:rFonts w:ascii="Times New Roman" w:hAnsi="Times New Roman" w:cs="Times New Roman"/>
          <w:b/>
          <w:sz w:val="24"/>
          <w:szCs w:val="24"/>
          <w:lang w:val="en-IN"/>
        </w:rPr>
        <w:t xml:space="preserve"> </w:t>
      </w:r>
      <w:r w:rsidR="005F0E8F" w:rsidRPr="005F0E8F">
        <w:rPr>
          <w:rFonts w:ascii="Times New Roman" w:hAnsi="Times New Roman" w:cs="Times New Roman"/>
          <w:noProof/>
          <w:sz w:val="24"/>
          <w:szCs w:val="24"/>
        </w:rPr>
        <w:drawing>
          <wp:anchor distT="0" distB="0" distL="114300" distR="114300" simplePos="0" relativeHeight="251664384" behindDoc="0" locked="0" layoutInCell="1" allowOverlap="1" wp14:anchorId="6B8E765B" wp14:editId="440D0C47">
            <wp:simplePos x="0" y="0"/>
            <wp:positionH relativeFrom="column">
              <wp:posOffset>647700</wp:posOffset>
            </wp:positionH>
            <wp:positionV relativeFrom="paragraph">
              <wp:posOffset>-1905</wp:posOffset>
            </wp:positionV>
            <wp:extent cx="4594860" cy="10134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4860" cy="1013460"/>
                    </a:xfrm>
                    <a:prstGeom prst="rect">
                      <a:avLst/>
                    </a:prstGeom>
                  </pic:spPr>
                </pic:pic>
              </a:graphicData>
            </a:graphic>
            <wp14:sizeRelH relativeFrom="page">
              <wp14:pctWidth>0</wp14:pctWidth>
            </wp14:sizeRelH>
            <wp14:sizeRelV relativeFrom="page">
              <wp14:pctHeight>0</wp14:pctHeight>
            </wp14:sizeRelV>
          </wp:anchor>
        </w:drawing>
      </w:r>
    </w:p>
    <w:p w14:paraId="4813B78E" w14:textId="37759588" w:rsidR="005F0E8F" w:rsidRDefault="005F0E8F" w:rsidP="005F0E8F">
      <w:pPr>
        <w:pStyle w:val="ListParagraph"/>
        <w:ind w:left="242"/>
        <w:jc w:val="both"/>
        <w:rPr>
          <w:rFonts w:ascii="Times New Roman" w:hAnsi="Times New Roman" w:cs="Times New Roman"/>
          <w:sz w:val="24"/>
          <w:szCs w:val="24"/>
        </w:rPr>
      </w:pPr>
    </w:p>
    <w:p w14:paraId="34F65F2B" w14:textId="06FB9144" w:rsidR="005F0E8F" w:rsidRDefault="005F0E8F" w:rsidP="0081312B">
      <w:pPr>
        <w:pStyle w:val="ListParagraph"/>
        <w:ind w:left="242"/>
        <w:jc w:val="center"/>
        <w:rPr>
          <w:rFonts w:ascii="Times New Roman" w:hAnsi="Times New Roman" w:cs="Times New Roman"/>
          <w:sz w:val="24"/>
          <w:szCs w:val="24"/>
        </w:rPr>
      </w:pPr>
      <w:r w:rsidRPr="005F0E8F">
        <w:rPr>
          <w:rFonts w:ascii="Times New Roman" w:hAnsi="Times New Roman" w:cs="Times New Roman"/>
          <w:noProof/>
          <w:sz w:val="24"/>
          <w:szCs w:val="24"/>
        </w:rPr>
        <w:drawing>
          <wp:inline distT="0" distB="0" distL="0" distR="0" wp14:anchorId="03DDF22A" wp14:editId="749FEDFA">
            <wp:extent cx="4138019" cy="1722269"/>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20"/>
                    <a:stretch>
                      <a:fillRect/>
                    </a:stretch>
                  </pic:blipFill>
                  <pic:spPr>
                    <a:xfrm>
                      <a:off x="0" y="0"/>
                      <a:ext cx="4138019" cy="1722269"/>
                    </a:xfrm>
                    <a:prstGeom prst="rect">
                      <a:avLst/>
                    </a:prstGeom>
                  </pic:spPr>
                </pic:pic>
              </a:graphicData>
            </a:graphic>
          </wp:inline>
        </w:drawing>
      </w:r>
    </w:p>
    <w:p w14:paraId="3E07B549" w14:textId="5FEE671C" w:rsidR="008E1602" w:rsidRPr="008E1602" w:rsidRDefault="008E1602" w:rsidP="008E1602">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w:t>
      </w:r>
      <w:r>
        <w:rPr>
          <w:rFonts w:ascii="Times New Roman" w:hAnsi="Times New Roman" w:cs="Times New Roman"/>
          <w:b/>
          <w:sz w:val="24"/>
          <w:szCs w:val="24"/>
          <w:lang w:val="en-IN"/>
        </w:rPr>
        <w:t xml:space="preserve">igure </w:t>
      </w:r>
      <w:r>
        <w:rPr>
          <w:rFonts w:ascii="Times New Roman" w:hAnsi="Times New Roman" w:cs="Times New Roman"/>
          <w:b/>
          <w:sz w:val="24"/>
          <w:szCs w:val="24"/>
          <w:lang w:val="en-IN"/>
        </w:rPr>
        <w:t>7</w:t>
      </w:r>
      <w:r>
        <w:rPr>
          <w:rFonts w:ascii="Times New Roman" w:hAnsi="Times New Roman" w:cs="Times New Roman"/>
          <w:b/>
          <w:sz w:val="24"/>
          <w:szCs w:val="24"/>
          <w:lang w:val="en-IN"/>
        </w:rPr>
        <w:t>.</w:t>
      </w:r>
    </w:p>
    <w:p w14:paraId="7C009958" w14:textId="77777777" w:rsidR="008E1602" w:rsidRPr="003B18DA" w:rsidRDefault="008E1602" w:rsidP="0081312B">
      <w:pPr>
        <w:pStyle w:val="ListParagraph"/>
        <w:ind w:left="242"/>
        <w:jc w:val="center"/>
        <w:rPr>
          <w:rFonts w:ascii="Times New Roman" w:hAnsi="Times New Roman" w:cs="Times New Roman"/>
          <w:sz w:val="24"/>
          <w:szCs w:val="24"/>
        </w:rPr>
      </w:pPr>
    </w:p>
    <w:p w14:paraId="08DA8C70" w14:textId="36797CEB" w:rsidR="00BC794B" w:rsidRDefault="00BC794B" w:rsidP="003B18DA">
      <w:pPr>
        <w:pStyle w:val="ListParagraph"/>
        <w:numPr>
          <w:ilvl w:val="0"/>
          <w:numId w:val="19"/>
        </w:numPr>
        <w:jc w:val="both"/>
        <w:rPr>
          <w:rFonts w:ascii="Times New Roman" w:hAnsi="Times New Roman" w:cs="Times New Roman"/>
          <w:sz w:val="24"/>
          <w:szCs w:val="24"/>
        </w:rPr>
      </w:pPr>
      <w:r w:rsidRPr="003B18DA">
        <w:rPr>
          <w:rFonts w:ascii="Times New Roman" w:hAnsi="Times New Roman" w:cs="Times New Roman"/>
          <w:b/>
          <w:bCs/>
          <w:sz w:val="24"/>
          <w:szCs w:val="24"/>
        </w:rPr>
        <w:t>Mode of Operation (Mo):</w:t>
      </w:r>
      <w:r w:rsidRPr="003B18DA">
        <w:rPr>
          <w:rFonts w:ascii="Times New Roman" w:hAnsi="Times New Roman" w:cs="Times New Roman"/>
          <w:sz w:val="24"/>
          <w:szCs w:val="24"/>
        </w:rPr>
        <w:t xml:space="preserve"> Air conditioning system can act as a cooler as well as dehumidifier. In the cooling state</w:t>
      </w:r>
      <w:r w:rsidR="003B18DA">
        <w:rPr>
          <w:rFonts w:ascii="Times New Roman" w:hAnsi="Times New Roman" w:cs="Times New Roman"/>
          <w:sz w:val="24"/>
          <w:szCs w:val="24"/>
        </w:rPr>
        <w:t>,</w:t>
      </w:r>
      <w:r w:rsidRPr="003B18DA">
        <w:rPr>
          <w:rFonts w:ascii="Times New Roman" w:hAnsi="Times New Roman" w:cs="Times New Roman"/>
          <w:sz w:val="24"/>
          <w:szCs w:val="24"/>
        </w:rPr>
        <w:t xml:space="preserve"> it will regulate the air to release cool air. But as </w:t>
      </w:r>
      <w:r w:rsidR="003B18DA">
        <w:rPr>
          <w:rFonts w:ascii="Times New Roman" w:hAnsi="Times New Roman" w:cs="Times New Roman"/>
          <w:sz w:val="24"/>
          <w:szCs w:val="24"/>
        </w:rPr>
        <w:t xml:space="preserve">a </w:t>
      </w:r>
      <w:r w:rsidRPr="003B18DA">
        <w:rPr>
          <w:rFonts w:ascii="Times New Roman" w:hAnsi="Times New Roman" w:cs="Times New Roman"/>
          <w:sz w:val="24"/>
          <w:szCs w:val="24"/>
        </w:rPr>
        <w:t>dehumidifier</w:t>
      </w:r>
      <w:r w:rsidR="003B18DA">
        <w:rPr>
          <w:rFonts w:ascii="Times New Roman" w:hAnsi="Times New Roman" w:cs="Times New Roman"/>
          <w:sz w:val="24"/>
          <w:szCs w:val="24"/>
        </w:rPr>
        <w:t>,</w:t>
      </w:r>
      <w:r w:rsidRPr="003B18DA">
        <w:rPr>
          <w:rFonts w:ascii="Times New Roman" w:hAnsi="Times New Roman" w:cs="Times New Roman"/>
          <w:sz w:val="24"/>
          <w:szCs w:val="24"/>
        </w:rPr>
        <w:t xml:space="preserve"> it can absorb the humid content of the air by passing dry air into the room. This process does not increase the temperature of the room. This setting preference is usually not given to the user and is performed implicitly by the AC.</w:t>
      </w:r>
    </w:p>
    <w:p w14:paraId="6DBA08D4" w14:textId="14F19578" w:rsidR="005F0E8F" w:rsidRDefault="005F0E8F" w:rsidP="005F0E8F">
      <w:pPr>
        <w:pStyle w:val="ListParagraph"/>
        <w:ind w:left="242"/>
        <w:jc w:val="both"/>
        <w:rPr>
          <w:rFonts w:ascii="Times New Roman" w:hAnsi="Times New Roman" w:cs="Times New Roman"/>
          <w:b/>
          <w:bCs/>
          <w:sz w:val="24"/>
          <w:szCs w:val="24"/>
        </w:rPr>
      </w:pPr>
    </w:p>
    <w:p w14:paraId="12FFD82A" w14:textId="57F69162" w:rsidR="005F0E8F" w:rsidRDefault="005F0E8F" w:rsidP="0081312B">
      <w:pPr>
        <w:pStyle w:val="ListParagraph"/>
        <w:ind w:left="242"/>
        <w:jc w:val="center"/>
        <w:rPr>
          <w:rFonts w:ascii="Times New Roman" w:hAnsi="Times New Roman" w:cs="Times New Roman"/>
          <w:sz w:val="24"/>
          <w:szCs w:val="24"/>
        </w:rPr>
      </w:pPr>
      <w:r w:rsidRPr="005F0E8F">
        <w:rPr>
          <w:rFonts w:ascii="Times New Roman" w:hAnsi="Times New Roman" w:cs="Times New Roman"/>
          <w:noProof/>
          <w:sz w:val="24"/>
          <w:szCs w:val="24"/>
        </w:rPr>
        <w:drawing>
          <wp:inline distT="0" distB="0" distL="0" distR="0" wp14:anchorId="74A6A0F6" wp14:editId="3779F1CE">
            <wp:extent cx="4092295" cy="1851820"/>
            <wp:effectExtent l="0" t="0" r="381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4092295" cy="1851820"/>
                    </a:xfrm>
                    <a:prstGeom prst="rect">
                      <a:avLst/>
                    </a:prstGeom>
                  </pic:spPr>
                </pic:pic>
              </a:graphicData>
            </a:graphic>
          </wp:inline>
        </w:drawing>
      </w:r>
    </w:p>
    <w:p w14:paraId="5743CEBE" w14:textId="147DBABA" w:rsidR="008E1602" w:rsidRPr="008E1602" w:rsidRDefault="008E1602" w:rsidP="008E1602">
      <w:pPr>
        <w:pStyle w:val="ListParagraph"/>
        <w:ind w:left="242"/>
        <w:jc w:val="center"/>
        <w:rPr>
          <w:rFonts w:ascii="Times New Roman" w:hAnsi="Times New Roman" w:cs="Times New Roman"/>
          <w:b/>
          <w:sz w:val="24"/>
          <w:szCs w:val="24"/>
          <w:lang w:val="en-IN"/>
        </w:rPr>
      </w:pPr>
      <w:r>
        <w:rPr>
          <w:rFonts w:ascii="Times New Roman" w:hAnsi="Times New Roman" w:cs="Times New Roman"/>
          <w:b/>
          <w:sz w:val="24"/>
          <w:szCs w:val="24"/>
          <w:lang w:val="en-IN"/>
        </w:rPr>
        <w:t>F</w:t>
      </w:r>
      <w:r>
        <w:rPr>
          <w:rFonts w:ascii="Times New Roman" w:hAnsi="Times New Roman" w:cs="Times New Roman"/>
          <w:b/>
          <w:sz w:val="24"/>
          <w:szCs w:val="24"/>
          <w:lang w:val="en-IN"/>
        </w:rPr>
        <w:t xml:space="preserve">igure </w:t>
      </w:r>
      <w:r>
        <w:rPr>
          <w:rFonts w:ascii="Times New Roman" w:hAnsi="Times New Roman" w:cs="Times New Roman"/>
          <w:b/>
          <w:sz w:val="24"/>
          <w:szCs w:val="24"/>
          <w:lang w:val="en-IN"/>
        </w:rPr>
        <w:t>8</w:t>
      </w:r>
      <w:r>
        <w:rPr>
          <w:rFonts w:ascii="Times New Roman" w:hAnsi="Times New Roman" w:cs="Times New Roman"/>
          <w:b/>
          <w:sz w:val="24"/>
          <w:szCs w:val="24"/>
          <w:lang w:val="en-IN"/>
        </w:rPr>
        <w:t>.</w:t>
      </w:r>
    </w:p>
    <w:p w14:paraId="1B2F1D89" w14:textId="798CBF72" w:rsidR="0081312B" w:rsidRDefault="0081312B" w:rsidP="001E730E">
      <w:pPr>
        <w:rPr>
          <w:rFonts w:ascii="Times New Roman" w:hAnsi="Times New Roman" w:cs="Times New Roman"/>
          <w:b/>
          <w:sz w:val="24"/>
          <w:szCs w:val="24"/>
        </w:rPr>
      </w:pPr>
    </w:p>
    <w:p w14:paraId="27997ED6" w14:textId="6B613182" w:rsidR="0081312B" w:rsidRDefault="001A42C2" w:rsidP="00FF0B45">
      <w:pPr>
        <w:pBdr>
          <w:bottom w:val="single" w:sz="4" w:space="1" w:color="auto"/>
        </w:pBdr>
        <w:rPr>
          <w:rFonts w:ascii="Times New Roman" w:hAnsi="Times New Roman" w:cs="Times New Roman"/>
          <w:sz w:val="30"/>
          <w:szCs w:val="30"/>
        </w:rPr>
      </w:pPr>
      <w:r w:rsidRPr="001A42C2">
        <w:rPr>
          <w:rFonts w:ascii="Times New Roman" w:hAnsi="Times New Roman" w:cs="Times New Roman"/>
          <w:sz w:val="30"/>
          <w:szCs w:val="30"/>
        </w:rPr>
        <w:t>FUZZY RULE BASE</w:t>
      </w:r>
    </w:p>
    <w:p w14:paraId="0AB5278A" w14:textId="77777777" w:rsidR="00C74B44" w:rsidRDefault="00C74B44" w:rsidP="001A42C2">
      <w:pPr>
        <w:rPr>
          <w:rFonts w:ascii="Times New Roman" w:hAnsi="Times New Roman" w:cs="Times New Roman"/>
          <w:sz w:val="30"/>
          <w:szCs w:val="30"/>
        </w:rPr>
      </w:pPr>
    </w:p>
    <w:tbl>
      <w:tblPr>
        <w:tblStyle w:val="TableGrid"/>
        <w:tblW w:w="0" w:type="auto"/>
        <w:tblLook w:val="04A0" w:firstRow="1" w:lastRow="0" w:firstColumn="1" w:lastColumn="0" w:noHBand="0" w:noVBand="1"/>
      </w:tblPr>
      <w:tblGrid>
        <w:gridCol w:w="941"/>
        <w:gridCol w:w="1068"/>
        <w:gridCol w:w="1333"/>
        <w:gridCol w:w="1117"/>
        <w:gridCol w:w="993"/>
        <w:gridCol w:w="1300"/>
        <w:gridCol w:w="1300"/>
        <w:gridCol w:w="964"/>
      </w:tblGrid>
      <w:tr w:rsidR="00BB146F" w14:paraId="47A4076E" w14:textId="51891C3B" w:rsidTr="00402E91">
        <w:tc>
          <w:tcPr>
            <w:tcW w:w="941" w:type="dxa"/>
          </w:tcPr>
          <w:p w14:paraId="506D45C9" w14:textId="00C8C4A4" w:rsidR="00BB146F" w:rsidRDefault="00BB146F" w:rsidP="001A42C2">
            <w:pPr>
              <w:rPr>
                <w:rFonts w:ascii="Times New Roman" w:hAnsi="Times New Roman" w:cs="Times New Roman"/>
                <w:b/>
                <w:sz w:val="30"/>
                <w:szCs w:val="30"/>
              </w:rPr>
            </w:pPr>
          </w:p>
        </w:tc>
        <w:tc>
          <w:tcPr>
            <w:tcW w:w="1068" w:type="dxa"/>
          </w:tcPr>
          <w:p w14:paraId="1476C295" w14:textId="44CDB5D3"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UT</w:t>
            </w:r>
          </w:p>
        </w:tc>
        <w:tc>
          <w:tcPr>
            <w:tcW w:w="1333" w:type="dxa"/>
          </w:tcPr>
          <w:p w14:paraId="0B1B13D4" w14:textId="6CB5C5EB" w:rsidR="00BB146F" w:rsidRDefault="00BB146F" w:rsidP="001A42C2">
            <w:pPr>
              <w:rPr>
                <w:rFonts w:ascii="Times New Roman" w:hAnsi="Times New Roman" w:cs="Times New Roman"/>
                <w:b/>
                <w:sz w:val="30"/>
                <w:szCs w:val="30"/>
              </w:rPr>
            </w:pPr>
            <w:proofErr w:type="spellStart"/>
            <w:r>
              <w:rPr>
                <w:rFonts w:ascii="Times New Roman" w:hAnsi="Times New Roman" w:cs="Times New Roman"/>
                <w:b/>
                <w:sz w:val="30"/>
                <w:szCs w:val="30"/>
              </w:rPr>
              <w:t>Tdiff</w:t>
            </w:r>
            <w:proofErr w:type="spellEnd"/>
          </w:p>
        </w:tc>
        <w:tc>
          <w:tcPr>
            <w:tcW w:w="1117" w:type="dxa"/>
          </w:tcPr>
          <w:p w14:paraId="28D45D65" w14:textId="73E0BF67"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Td</w:t>
            </w:r>
          </w:p>
        </w:tc>
        <w:tc>
          <w:tcPr>
            <w:tcW w:w="993" w:type="dxa"/>
          </w:tcPr>
          <w:p w14:paraId="760FBA10" w14:textId="15ED7534"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EV</w:t>
            </w:r>
          </w:p>
        </w:tc>
        <w:tc>
          <w:tcPr>
            <w:tcW w:w="1300" w:type="dxa"/>
          </w:tcPr>
          <w:p w14:paraId="5461F7DD" w14:textId="1D1A8CFD"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CS</w:t>
            </w:r>
          </w:p>
        </w:tc>
        <w:tc>
          <w:tcPr>
            <w:tcW w:w="1300" w:type="dxa"/>
          </w:tcPr>
          <w:p w14:paraId="4D6EC375" w14:textId="2A3AB075"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Fs</w:t>
            </w:r>
          </w:p>
        </w:tc>
        <w:tc>
          <w:tcPr>
            <w:tcW w:w="964" w:type="dxa"/>
          </w:tcPr>
          <w:p w14:paraId="2D4D481B" w14:textId="40529291" w:rsidR="00BB146F" w:rsidRDefault="00BB146F" w:rsidP="001A42C2">
            <w:pPr>
              <w:rPr>
                <w:rFonts w:ascii="Times New Roman" w:hAnsi="Times New Roman" w:cs="Times New Roman"/>
                <w:b/>
                <w:sz w:val="30"/>
                <w:szCs w:val="30"/>
              </w:rPr>
            </w:pPr>
            <w:r>
              <w:rPr>
                <w:rFonts w:ascii="Times New Roman" w:hAnsi="Times New Roman" w:cs="Times New Roman"/>
                <w:b/>
                <w:sz w:val="30"/>
                <w:szCs w:val="30"/>
              </w:rPr>
              <w:t>Mo</w:t>
            </w:r>
          </w:p>
        </w:tc>
      </w:tr>
      <w:tr w:rsidR="00BB146F" w14:paraId="4A969289" w14:textId="4E85C199" w:rsidTr="00402E91">
        <w:tc>
          <w:tcPr>
            <w:tcW w:w="941" w:type="dxa"/>
          </w:tcPr>
          <w:p w14:paraId="7ABDD243" w14:textId="2154658B"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w:t>
            </w:r>
          </w:p>
        </w:tc>
        <w:tc>
          <w:tcPr>
            <w:tcW w:w="1068" w:type="dxa"/>
          </w:tcPr>
          <w:p w14:paraId="27DB57E9" w14:textId="0F636808"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5F38433B" w14:textId="14084973"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0C78280C" w14:textId="1D103E6F"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78A50044" w14:textId="457A0F32"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D081B79" w14:textId="0216DB1E"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B12EB03" w14:textId="58630633"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FCECE3F" w14:textId="25002138" w:rsidR="00BB146F"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655B18" w14:paraId="1F75AB03" w14:textId="2DDCC140" w:rsidTr="00402E91">
        <w:tc>
          <w:tcPr>
            <w:tcW w:w="941" w:type="dxa"/>
          </w:tcPr>
          <w:p w14:paraId="0D806E02" w14:textId="04969EBD"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w:t>
            </w:r>
          </w:p>
        </w:tc>
        <w:tc>
          <w:tcPr>
            <w:tcW w:w="1068" w:type="dxa"/>
          </w:tcPr>
          <w:p w14:paraId="34EA3665" w14:textId="01243892"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13090D35" w14:textId="027312D6"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5D4C72DC" w14:textId="13A654FE"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58DF3C22" w14:textId="6F173F0F"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712D8DE" w14:textId="69DB086D"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916816E" w14:textId="12DF1FAF"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6F704F6C" w14:textId="14CF2723"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655B18" w14:paraId="12F4474D" w14:textId="40DF7046" w:rsidTr="00402E91">
        <w:tc>
          <w:tcPr>
            <w:tcW w:w="941" w:type="dxa"/>
          </w:tcPr>
          <w:p w14:paraId="002E58D4" w14:textId="589F9451"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w:t>
            </w:r>
          </w:p>
        </w:tc>
        <w:tc>
          <w:tcPr>
            <w:tcW w:w="1068" w:type="dxa"/>
          </w:tcPr>
          <w:p w14:paraId="58AD4526" w14:textId="54F7A9DE"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0D125C1D" w14:textId="6A1D23C8"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146486A0" w14:textId="7AF2A71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6F8D71EB" w14:textId="4A010BB9"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058321B" w14:textId="252BA77A"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286FD10" w14:textId="16C4C30C"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FA7450D" w14:textId="157B610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655B18" w14:paraId="40A894BF" w14:textId="5B87172C" w:rsidTr="00402E91">
        <w:tc>
          <w:tcPr>
            <w:tcW w:w="941" w:type="dxa"/>
          </w:tcPr>
          <w:p w14:paraId="40600F7E" w14:textId="5761A90F"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lastRenderedPageBreak/>
              <w:t>4</w:t>
            </w:r>
          </w:p>
        </w:tc>
        <w:tc>
          <w:tcPr>
            <w:tcW w:w="1068" w:type="dxa"/>
          </w:tcPr>
          <w:p w14:paraId="3C1DCDF9" w14:textId="1374848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403F294B" w14:textId="12BD6323"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521FF7E3" w14:textId="79575DA8"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2F75B0E8" w14:textId="27B10153"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1108E45" w14:textId="4C8C9A6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32ECCAE" w14:textId="490C45AC"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56ED9FF" w14:textId="76D9B2AB"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655B18" w14:paraId="2FBA03F0" w14:textId="187B7064" w:rsidTr="00402E91">
        <w:tc>
          <w:tcPr>
            <w:tcW w:w="941" w:type="dxa"/>
          </w:tcPr>
          <w:p w14:paraId="1E5F49D1" w14:textId="3DC857C5"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5</w:t>
            </w:r>
          </w:p>
        </w:tc>
        <w:tc>
          <w:tcPr>
            <w:tcW w:w="1068" w:type="dxa"/>
          </w:tcPr>
          <w:p w14:paraId="11D7141E" w14:textId="780CDFBE"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489F9604" w14:textId="099AC44B"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D4AEF0C" w14:textId="116925ED"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2EC15FCD" w14:textId="09E09CD0"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B84F70A" w14:textId="08EC9562"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70623FB" w14:textId="772B7E74"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519F3CDC" w14:textId="5A9F2EA3"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655B18" w14:paraId="6090F109" w14:textId="7F52BF84" w:rsidTr="00402E91">
        <w:tc>
          <w:tcPr>
            <w:tcW w:w="941" w:type="dxa"/>
          </w:tcPr>
          <w:p w14:paraId="0E35D9DE" w14:textId="49DBE4FA"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6</w:t>
            </w:r>
          </w:p>
        </w:tc>
        <w:tc>
          <w:tcPr>
            <w:tcW w:w="1068" w:type="dxa"/>
          </w:tcPr>
          <w:p w14:paraId="35D64DA2" w14:textId="20F07EC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42F3DEA8" w14:textId="27CCFEDB"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0B1B809" w14:textId="7E59D0A7"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5CEE056A" w14:textId="56A6803E"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2528CAC" w14:textId="4C92A1D1"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3EB822B" w14:textId="305699DB"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1CED83BD" w14:textId="0559329D" w:rsidR="00655B18" w:rsidRPr="00770AEC" w:rsidRDefault="00655B18"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6E83711B" w14:textId="6286FC35" w:rsidTr="00402E91">
        <w:tc>
          <w:tcPr>
            <w:tcW w:w="941" w:type="dxa"/>
          </w:tcPr>
          <w:p w14:paraId="337BD23E" w14:textId="13EC1E7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7</w:t>
            </w:r>
          </w:p>
        </w:tc>
        <w:tc>
          <w:tcPr>
            <w:tcW w:w="1068" w:type="dxa"/>
          </w:tcPr>
          <w:p w14:paraId="68F58A2E" w14:textId="453C4A6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303D648C" w14:textId="3EDED63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3E472866" w14:textId="6B951B3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4AE5AD37" w14:textId="55A596D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83300DA" w14:textId="37C65FE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7B49E4A" w14:textId="6B54EA7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729305C" w14:textId="07DA921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3E1FCBD1" w14:textId="15066900" w:rsidTr="00402E91">
        <w:tc>
          <w:tcPr>
            <w:tcW w:w="941" w:type="dxa"/>
          </w:tcPr>
          <w:p w14:paraId="43970D66" w14:textId="6458A3C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8</w:t>
            </w:r>
          </w:p>
        </w:tc>
        <w:tc>
          <w:tcPr>
            <w:tcW w:w="1068" w:type="dxa"/>
          </w:tcPr>
          <w:p w14:paraId="0A68D6A2" w14:textId="34FFD89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14E9CDCF" w14:textId="105D8E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68894A2D" w14:textId="5241522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75EF813A" w14:textId="4C9933B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03D88F5" w14:textId="505B36E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3BBCE48" w14:textId="33B3FBD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66E59199" w14:textId="67233B4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0D954A6E" w14:textId="64D8DDA1" w:rsidTr="00402E91">
        <w:tc>
          <w:tcPr>
            <w:tcW w:w="941" w:type="dxa"/>
          </w:tcPr>
          <w:p w14:paraId="64DAF075" w14:textId="3790C5A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9</w:t>
            </w:r>
          </w:p>
        </w:tc>
        <w:tc>
          <w:tcPr>
            <w:tcW w:w="1068" w:type="dxa"/>
          </w:tcPr>
          <w:p w14:paraId="308AC4D8" w14:textId="5624098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3E47A90C" w14:textId="70371A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5E2D0474" w14:textId="2EF9D89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0010C0D8" w14:textId="2C62ADE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1DC2C4C2" w14:textId="5655348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4031959" w14:textId="1AD1903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15F04EC4" w14:textId="4DA69C4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5C76185A" w14:textId="24D893BC" w:rsidTr="00402E91">
        <w:tc>
          <w:tcPr>
            <w:tcW w:w="941" w:type="dxa"/>
          </w:tcPr>
          <w:p w14:paraId="33550F6A" w14:textId="4BBE9FE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10</w:t>
            </w:r>
          </w:p>
        </w:tc>
        <w:tc>
          <w:tcPr>
            <w:tcW w:w="1068" w:type="dxa"/>
          </w:tcPr>
          <w:p w14:paraId="7BAEEDAE" w14:textId="645BE09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613D2AD9" w14:textId="2389419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02A1C2C4" w14:textId="41F80A8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12B99D51" w14:textId="60B570D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5D4E42C" w14:textId="1DCCC9E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342623A" w14:textId="74968CC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24BEF076" w14:textId="0BC5A56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1F48BFE4" w14:textId="0EDA301D" w:rsidTr="00402E91">
        <w:tc>
          <w:tcPr>
            <w:tcW w:w="941" w:type="dxa"/>
          </w:tcPr>
          <w:p w14:paraId="39912683" w14:textId="079161C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11</w:t>
            </w:r>
          </w:p>
        </w:tc>
        <w:tc>
          <w:tcPr>
            <w:tcW w:w="1068" w:type="dxa"/>
          </w:tcPr>
          <w:p w14:paraId="57D9829E" w14:textId="33C402E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107F460F" w14:textId="0F16A14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7DAF7873" w14:textId="63B9A54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4FACCD29" w14:textId="2BB7F69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34781A0" w14:textId="546A78D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944A7E5" w14:textId="4EA2D53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9E9F50D" w14:textId="386681C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408BC606" w14:textId="0A136ABE" w:rsidTr="00402E91">
        <w:tc>
          <w:tcPr>
            <w:tcW w:w="941" w:type="dxa"/>
          </w:tcPr>
          <w:p w14:paraId="44F65DB4" w14:textId="0183F1C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12</w:t>
            </w:r>
          </w:p>
        </w:tc>
        <w:tc>
          <w:tcPr>
            <w:tcW w:w="1068" w:type="dxa"/>
          </w:tcPr>
          <w:p w14:paraId="7295E23B" w14:textId="01B14AE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3A758DFE" w14:textId="72368EF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4AD52DAD" w14:textId="6407724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6F462EF8" w14:textId="4B7B3DE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284DA39" w14:textId="13AB76E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DB4BFE7" w14:textId="57DA06E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A330338" w14:textId="4F8DC60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42DA97B9" w14:textId="6C731B45" w:rsidTr="00402E91">
        <w:tc>
          <w:tcPr>
            <w:tcW w:w="941" w:type="dxa"/>
          </w:tcPr>
          <w:p w14:paraId="4D38A8C6" w14:textId="22BD0F9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13</w:t>
            </w:r>
          </w:p>
        </w:tc>
        <w:tc>
          <w:tcPr>
            <w:tcW w:w="1068" w:type="dxa"/>
          </w:tcPr>
          <w:p w14:paraId="6A78EF23" w14:textId="0992CBE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11AF908B" w14:textId="6E6ECC8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1748EB75" w14:textId="0CB72E6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637D9B81" w14:textId="78D93EA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64C37FF3" w14:textId="33FC38E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B10702F" w14:textId="6248A68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00AC8BED" w14:textId="0CF3A5E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79D1CF69" w14:textId="2DBFCE5A" w:rsidTr="00402E91">
        <w:tc>
          <w:tcPr>
            <w:tcW w:w="941" w:type="dxa"/>
          </w:tcPr>
          <w:p w14:paraId="56FB6774" w14:textId="2A72FC5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14</w:t>
            </w:r>
          </w:p>
        </w:tc>
        <w:tc>
          <w:tcPr>
            <w:tcW w:w="1068" w:type="dxa"/>
          </w:tcPr>
          <w:p w14:paraId="54EA5E64" w14:textId="5FA5CDF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05BC9F6A" w14:textId="2BA9521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303C69EB" w14:textId="6A7C433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18B82FFE" w14:textId="1D1845E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6D15F205" w14:textId="6E1EF0D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DF2A658" w14:textId="1829B9F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60E479F9" w14:textId="7A2F9BA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05A410F0" w14:textId="138A47F0" w:rsidTr="00402E91">
        <w:tc>
          <w:tcPr>
            <w:tcW w:w="941" w:type="dxa"/>
          </w:tcPr>
          <w:p w14:paraId="010EF100" w14:textId="3A1AF30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15</w:t>
            </w:r>
          </w:p>
        </w:tc>
        <w:tc>
          <w:tcPr>
            <w:tcW w:w="1068" w:type="dxa"/>
          </w:tcPr>
          <w:p w14:paraId="6E436DED" w14:textId="76DB542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3540383C" w14:textId="19BE86A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7BBA2837" w14:textId="3C2B835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2FA5CA31" w14:textId="473F935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064A93F2" w14:textId="340A77E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61A4BBB" w14:textId="13CF738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69D83433" w14:textId="0F742E1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B2462" w14:paraId="571D85FD" w14:textId="1E0F5548" w:rsidTr="00402E91">
        <w:tc>
          <w:tcPr>
            <w:tcW w:w="941" w:type="dxa"/>
          </w:tcPr>
          <w:p w14:paraId="022A895A" w14:textId="7DF0F307"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16</w:t>
            </w:r>
          </w:p>
        </w:tc>
        <w:tc>
          <w:tcPr>
            <w:tcW w:w="1068" w:type="dxa"/>
          </w:tcPr>
          <w:p w14:paraId="588C94D4" w14:textId="573898D6"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34E40415" w14:textId="3BED302D"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A7D70ED" w14:textId="6C5ADC86"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2961EFAB" w14:textId="6D04C001"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2D34361C" w14:textId="10A6558D"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70C927C" w14:textId="1217977C"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485C6F5F" w14:textId="7719E885"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B2462" w14:paraId="7F051D34" w14:textId="4A646C37" w:rsidTr="00402E91">
        <w:tc>
          <w:tcPr>
            <w:tcW w:w="941" w:type="dxa"/>
          </w:tcPr>
          <w:p w14:paraId="22AA2649" w14:textId="15D88CA0"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17</w:t>
            </w:r>
          </w:p>
        </w:tc>
        <w:tc>
          <w:tcPr>
            <w:tcW w:w="1068" w:type="dxa"/>
          </w:tcPr>
          <w:p w14:paraId="563BD491" w14:textId="314C31F8"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748B7D28" w14:textId="155DF4EF"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64D620A" w14:textId="74CAEFCC"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01B6F2E0" w14:textId="6A46DE2C"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62903BA9" w14:textId="582CAF07"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24DBCC1" w14:textId="25A64023"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964" w:type="dxa"/>
          </w:tcPr>
          <w:p w14:paraId="0B4F1A59" w14:textId="37FA3C4A"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B2462" w14:paraId="19C4AA27" w14:textId="34FC83A4" w:rsidTr="00402E91">
        <w:tc>
          <w:tcPr>
            <w:tcW w:w="941" w:type="dxa"/>
          </w:tcPr>
          <w:p w14:paraId="023E4C28" w14:textId="63EB4617"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18</w:t>
            </w:r>
          </w:p>
        </w:tc>
        <w:tc>
          <w:tcPr>
            <w:tcW w:w="1068" w:type="dxa"/>
          </w:tcPr>
          <w:p w14:paraId="23F23F77" w14:textId="5325C3F8"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2AFC3C2D" w14:textId="508A2C58"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99D532F" w14:textId="285E4D56"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138CEB79" w14:textId="3BC628E8"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203239AE" w14:textId="45439136"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1DB8EF2" w14:textId="3338259B"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1F079F60" w14:textId="15E7B408"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15AD4D40" w14:textId="496D3396" w:rsidTr="00402E91">
        <w:tc>
          <w:tcPr>
            <w:tcW w:w="941" w:type="dxa"/>
          </w:tcPr>
          <w:p w14:paraId="28C04F39" w14:textId="3D0032B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19</w:t>
            </w:r>
          </w:p>
        </w:tc>
        <w:tc>
          <w:tcPr>
            <w:tcW w:w="1068" w:type="dxa"/>
          </w:tcPr>
          <w:p w14:paraId="12EBD07C" w14:textId="6ADBE8D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74ABF8E6" w14:textId="7187DDF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04787C6E" w14:textId="44C9A93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1D4A3898" w14:textId="3C1C2DD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4369CE46" w14:textId="44BDE75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4D1B2FF7" w14:textId="6371E78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270BFD16" w14:textId="74F265E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4E141A6F" w14:textId="08D0B1C9" w:rsidTr="00402E91">
        <w:tc>
          <w:tcPr>
            <w:tcW w:w="941" w:type="dxa"/>
          </w:tcPr>
          <w:p w14:paraId="34795051" w14:textId="3C5A964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20</w:t>
            </w:r>
          </w:p>
        </w:tc>
        <w:tc>
          <w:tcPr>
            <w:tcW w:w="1068" w:type="dxa"/>
          </w:tcPr>
          <w:p w14:paraId="40822038" w14:textId="11817C7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2D0AF284" w14:textId="045B9B2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1806898C" w14:textId="076CAB8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4DD7804C" w14:textId="2017579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5F61C58A" w14:textId="21DB0A6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1300" w:type="dxa"/>
          </w:tcPr>
          <w:p w14:paraId="44E4287B" w14:textId="39F4800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964" w:type="dxa"/>
          </w:tcPr>
          <w:p w14:paraId="7FF1DF5B" w14:textId="123B53D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B2462" w14:paraId="193CA3D9" w14:textId="639E4E95" w:rsidTr="00402E91">
        <w:tc>
          <w:tcPr>
            <w:tcW w:w="941" w:type="dxa"/>
          </w:tcPr>
          <w:p w14:paraId="74470670" w14:textId="3EF9A159"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21</w:t>
            </w:r>
          </w:p>
        </w:tc>
        <w:tc>
          <w:tcPr>
            <w:tcW w:w="1068" w:type="dxa"/>
          </w:tcPr>
          <w:p w14:paraId="30910555" w14:textId="2F8FD531"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63CEE907" w14:textId="495C378E"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13CE9294" w14:textId="6EFDDF2A"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76D9F3DB" w14:textId="3A88F8F4"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226D0C53" w14:textId="66BEA84D"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1300" w:type="dxa"/>
          </w:tcPr>
          <w:p w14:paraId="4C7E980E" w14:textId="73E169A2"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964" w:type="dxa"/>
          </w:tcPr>
          <w:p w14:paraId="2F9C2B00" w14:textId="090B1BC5"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59355FEC" w14:textId="79858762" w:rsidTr="00402E91">
        <w:tc>
          <w:tcPr>
            <w:tcW w:w="941" w:type="dxa"/>
          </w:tcPr>
          <w:p w14:paraId="46668A6F" w14:textId="32FDC96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22</w:t>
            </w:r>
          </w:p>
        </w:tc>
        <w:tc>
          <w:tcPr>
            <w:tcW w:w="1068" w:type="dxa"/>
          </w:tcPr>
          <w:p w14:paraId="2E0F0677" w14:textId="3BF27FF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66D98C8E" w14:textId="3991F56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42F20152" w14:textId="1C674F2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5929898B" w14:textId="33C3771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298E82C6" w14:textId="679F812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5B3BA146" w14:textId="28AF5B3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19A6CEE0" w14:textId="0A3519C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527EDE6E" w14:textId="450A215D" w:rsidTr="00402E91">
        <w:tc>
          <w:tcPr>
            <w:tcW w:w="941" w:type="dxa"/>
          </w:tcPr>
          <w:p w14:paraId="6FADBA59" w14:textId="65A9B2E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23</w:t>
            </w:r>
          </w:p>
        </w:tc>
        <w:tc>
          <w:tcPr>
            <w:tcW w:w="1068" w:type="dxa"/>
          </w:tcPr>
          <w:p w14:paraId="3B5AF063" w14:textId="6124AF7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76D2CB76" w14:textId="2F7F8FD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0FD453B3" w14:textId="4253B56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5F9BA7CF" w14:textId="6CBC8E0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7181895C" w14:textId="6D2A58C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117F9479" w14:textId="6A4B41C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666F97C8" w14:textId="322BA10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112470D3" w14:textId="3A82AB42" w:rsidTr="00402E91">
        <w:tc>
          <w:tcPr>
            <w:tcW w:w="941" w:type="dxa"/>
          </w:tcPr>
          <w:p w14:paraId="68280E4E" w14:textId="034DFF9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24</w:t>
            </w:r>
          </w:p>
        </w:tc>
        <w:tc>
          <w:tcPr>
            <w:tcW w:w="1068" w:type="dxa"/>
          </w:tcPr>
          <w:p w14:paraId="5EFB65CC" w14:textId="576BC4D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63B9B933" w14:textId="4BBDD96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6702C4D3" w14:textId="2061FE8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993" w:type="dxa"/>
          </w:tcPr>
          <w:p w14:paraId="7045B0AF" w14:textId="18A0EF1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3C982834" w14:textId="0C9BEF0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344B2BD5" w14:textId="6427E96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42DD5528" w14:textId="4ECD049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1F062195" w14:textId="4D65D15A" w:rsidTr="00402E91">
        <w:tc>
          <w:tcPr>
            <w:tcW w:w="941" w:type="dxa"/>
          </w:tcPr>
          <w:p w14:paraId="3E08F7F0" w14:textId="3E9AD60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25</w:t>
            </w:r>
          </w:p>
        </w:tc>
        <w:tc>
          <w:tcPr>
            <w:tcW w:w="1068" w:type="dxa"/>
          </w:tcPr>
          <w:p w14:paraId="7741C01D" w14:textId="5C6C365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791C8F3F" w14:textId="5D39372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57B054A7" w14:textId="2371F00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22AC72BF" w14:textId="5F71486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CBAC853" w14:textId="222DB39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4A4082C" w14:textId="394C6BE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13DA48AB" w14:textId="2A363BD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3E271DF9" w14:textId="3BDA0EC3" w:rsidTr="00402E91">
        <w:tc>
          <w:tcPr>
            <w:tcW w:w="941" w:type="dxa"/>
          </w:tcPr>
          <w:p w14:paraId="4943164A" w14:textId="1068F2B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26</w:t>
            </w:r>
          </w:p>
        </w:tc>
        <w:tc>
          <w:tcPr>
            <w:tcW w:w="1068" w:type="dxa"/>
          </w:tcPr>
          <w:p w14:paraId="705BE29D" w14:textId="3E6C87B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2DBAE176" w14:textId="77058AD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756837C4" w14:textId="4A7058C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3A305A7B" w14:textId="17F27A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C0BF952" w14:textId="4E4F3BC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268BA6C" w14:textId="43D49B7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26C48FFC" w14:textId="7DA3AF2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0C6D618C" w14:textId="224DA7EA" w:rsidTr="00402E91">
        <w:tc>
          <w:tcPr>
            <w:tcW w:w="941" w:type="dxa"/>
          </w:tcPr>
          <w:p w14:paraId="7DB5BCF5" w14:textId="7D01087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27</w:t>
            </w:r>
          </w:p>
        </w:tc>
        <w:tc>
          <w:tcPr>
            <w:tcW w:w="1068" w:type="dxa"/>
          </w:tcPr>
          <w:p w14:paraId="0B83BF9A" w14:textId="649F132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401F0B99" w14:textId="2AAC325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020CCB85" w14:textId="530A82A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3FE8661D" w14:textId="4C58CC4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1A2343D" w14:textId="50B573F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6BAE080" w14:textId="4E5D0B8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5A436E42" w14:textId="0B826C0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344FC4FD" w14:textId="715B7C9E" w:rsidTr="00402E91">
        <w:tc>
          <w:tcPr>
            <w:tcW w:w="941" w:type="dxa"/>
          </w:tcPr>
          <w:p w14:paraId="5B43FD51" w14:textId="5ED039F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28</w:t>
            </w:r>
          </w:p>
        </w:tc>
        <w:tc>
          <w:tcPr>
            <w:tcW w:w="1068" w:type="dxa"/>
          </w:tcPr>
          <w:p w14:paraId="1878C79F" w14:textId="45ADB3C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5A59F4E0" w14:textId="13AD373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48141728" w14:textId="554297D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5C934F2" w14:textId="05A0ED8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300F278" w14:textId="5C2FDFA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662B52A" w14:textId="629132E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73CD08B6" w14:textId="2576A60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291D60B3" w14:textId="7779C6CB" w:rsidTr="00402E91">
        <w:tc>
          <w:tcPr>
            <w:tcW w:w="941" w:type="dxa"/>
          </w:tcPr>
          <w:p w14:paraId="7344FFC4" w14:textId="78F526E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29</w:t>
            </w:r>
          </w:p>
        </w:tc>
        <w:tc>
          <w:tcPr>
            <w:tcW w:w="1068" w:type="dxa"/>
          </w:tcPr>
          <w:p w14:paraId="3FFE8A7E" w14:textId="33D79F0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3914E496" w14:textId="772CA27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719214FF" w14:textId="76C7A07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0C3C77EC" w14:textId="09C4F69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6D140D3" w14:textId="33A386E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4B098F3" w14:textId="775BC75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25E861E5" w14:textId="53CB31F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6BBEDA88" w14:textId="57DADCAE" w:rsidTr="00402E91">
        <w:tc>
          <w:tcPr>
            <w:tcW w:w="941" w:type="dxa"/>
          </w:tcPr>
          <w:p w14:paraId="67137137" w14:textId="357B32B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30</w:t>
            </w:r>
          </w:p>
        </w:tc>
        <w:tc>
          <w:tcPr>
            <w:tcW w:w="1068" w:type="dxa"/>
          </w:tcPr>
          <w:p w14:paraId="4DB0901E" w14:textId="71FBD9E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6FEB420A" w14:textId="06613C0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F516B86" w14:textId="6362F5A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6196D11D" w14:textId="6434A83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71E132C7" w14:textId="237AE3B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765F60D" w14:textId="16FAA67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D9D3101" w14:textId="3548435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5600ACAA" w14:textId="75D114CB" w:rsidTr="00402E91">
        <w:tc>
          <w:tcPr>
            <w:tcW w:w="941" w:type="dxa"/>
          </w:tcPr>
          <w:p w14:paraId="13D281DB" w14:textId="4FE33BF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31</w:t>
            </w:r>
          </w:p>
        </w:tc>
        <w:tc>
          <w:tcPr>
            <w:tcW w:w="1068" w:type="dxa"/>
          </w:tcPr>
          <w:p w14:paraId="4FA4D33E" w14:textId="65E36C6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0DCC5826" w14:textId="1808EC5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735E5602" w14:textId="6675EE9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05169160" w14:textId="53262A0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DD3D316" w14:textId="3C7FE71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5255CA35" w14:textId="28D067D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03B3D94" w14:textId="304B66E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23DDF93B" w14:textId="32676151" w:rsidTr="00402E91">
        <w:tc>
          <w:tcPr>
            <w:tcW w:w="941" w:type="dxa"/>
          </w:tcPr>
          <w:p w14:paraId="72ECC9AD" w14:textId="08732B2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32</w:t>
            </w:r>
          </w:p>
        </w:tc>
        <w:tc>
          <w:tcPr>
            <w:tcW w:w="1068" w:type="dxa"/>
          </w:tcPr>
          <w:p w14:paraId="6188F6A0" w14:textId="60C189A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0101DC7A" w14:textId="2960170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3F73D3B7" w14:textId="554EED2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598DF171" w14:textId="7A267B5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57458D0" w14:textId="11D1028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B7FF875" w14:textId="5E2B6ED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076B72A1" w14:textId="57B8462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60E3554C" w14:textId="6B36AEC1" w:rsidTr="00402E91">
        <w:tc>
          <w:tcPr>
            <w:tcW w:w="941" w:type="dxa"/>
          </w:tcPr>
          <w:p w14:paraId="15AF1A70" w14:textId="1ADF1C3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33</w:t>
            </w:r>
          </w:p>
        </w:tc>
        <w:tc>
          <w:tcPr>
            <w:tcW w:w="1068" w:type="dxa"/>
          </w:tcPr>
          <w:p w14:paraId="2FC8B74B" w14:textId="7BCA78E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7995F188" w14:textId="66605BA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085FED1D" w14:textId="4FED946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63182B01" w14:textId="3157D3E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136AB6B" w14:textId="1A5A85C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195AEA7C" w14:textId="434793C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FE25CE1" w14:textId="5368E90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5488EC30" w14:textId="103095A4" w:rsidTr="00402E91">
        <w:tc>
          <w:tcPr>
            <w:tcW w:w="941" w:type="dxa"/>
          </w:tcPr>
          <w:p w14:paraId="0C4C21E6" w14:textId="5871E4A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34</w:t>
            </w:r>
          </w:p>
        </w:tc>
        <w:tc>
          <w:tcPr>
            <w:tcW w:w="1068" w:type="dxa"/>
          </w:tcPr>
          <w:p w14:paraId="3FBFAC43" w14:textId="218DEAD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5FBD2D80" w14:textId="741663D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77876322" w14:textId="686381C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1FF3152D" w14:textId="1168865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B8022B5" w14:textId="1DCA03F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DC05EE9" w14:textId="2BFE290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2805CC5D" w14:textId="7AC1036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23C46D3E" w14:textId="4265EEEF" w:rsidTr="00402E91">
        <w:tc>
          <w:tcPr>
            <w:tcW w:w="941" w:type="dxa"/>
          </w:tcPr>
          <w:p w14:paraId="23D9BE83" w14:textId="48C085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35</w:t>
            </w:r>
          </w:p>
        </w:tc>
        <w:tc>
          <w:tcPr>
            <w:tcW w:w="1068" w:type="dxa"/>
          </w:tcPr>
          <w:p w14:paraId="3DF29CA6" w14:textId="5C775D1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736E7B0F" w14:textId="1A00C88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7073D59F" w14:textId="4C76458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26D7399D" w14:textId="71F7113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9C9F176" w14:textId="6A08210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434102E6" w14:textId="5079515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01912E3" w14:textId="59ACF11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35A34332" w14:textId="2B23FC0B" w:rsidTr="00402E91">
        <w:tc>
          <w:tcPr>
            <w:tcW w:w="941" w:type="dxa"/>
          </w:tcPr>
          <w:p w14:paraId="419FB0DA" w14:textId="2EDC1E9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36</w:t>
            </w:r>
          </w:p>
        </w:tc>
        <w:tc>
          <w:tcPr>
            <w:tcW w:w="1068" w:type="dxa"/>
          </w:tcPr>
          <w:p w14:paraId="33CF64DA" w14:textId="6A3A7E5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2650600E" w14:textId="2B18ECE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7481D026" w14:textId="7056E3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331B448E" w14:textId="2E5B979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3821D414" w14:textId="54E8101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04D1CA9A" w14:textId="5932D90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7F56266C" w14:textId="5AA9FBA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B2462" w14:paraId="039BF839" w14:textId="0605F70E" w:rsidTr="00402E91">
        <w:tc>
          <w:tcPr>
            <w:tcW w:w="941" w:type="dxa"/>
          </w:tcPr>
          <w:p w14:paraId="5355A257" w14:textId="7BE9917B"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37</w:t>
            </w:r>
          </w:p>
        </w:tc>
        <w:tc>
          <w:tcPr>
            <w:tcW w:w="1068" w:type="dxa"/>
          </w:tcPr>
          <w:p w14:paraId="1F58C9F9" w14:textId="610E952B"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1741C0E5" w14:textId="1746FD0B"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5091CA23" w14:textId="50693931"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04047C5B" w14:textId="65E853EB"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3B236828" w14:textId="552DD6C1"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585F89BE" w14:textId="6A31FA65"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6434153D" w14:textId="3ECF0D6F"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02E91" w14:paraId="0DF54F65" w14:textId="0B282442" w:rsidTr="00402E91">
        <w:tc>
          <w:tcPr>
            <w:tcW w:w="941" w:type="dxa"/>
          </w:tcPr>
          <w:p w14:paraId="118E63D3" w14:textId="0866705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38</w:t>
            </w:r>
          </w:p>
        </w:tc>
        <w:tc>
          <w:tcPr>
            <w:tcW w:w="1068" w:type="dxa"/>
          </w:tcPr>
          <w:p w14:paraId="0E15AEE1" w14:textId="077D753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1E984336" w14:textId="196646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525732E0" w14:textId="6FC3E27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7647A76B" w14:textId="1CE84D9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35EEB13A" w14:textId="308E086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2111D391" w14:textId="5C95DC1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43EE1ED1" w14:textId="1C6F6BD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02E91" w14:paraId="25E790EB" w14:textId="0DCCB334" w:rsidTr="00402E91">
        <w:tc>
          <w:tcPr>
            <w:tcW w:w="941" w:type="dxa"/>
          </w:tcPr>
          <w:p w14:paraId="16F38786" w14:textId="0B2E977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39</w:t>
            </w:r>
          </w:p>
        </w:tc>
        <w:tc>
          <w:tcPr>
            <w:tcW w:w="1068" w:type="dxa"/>
          </w:tcPr>
          <w:p w14:paraId="43FE8DBE" w14:textId="73070D6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17A2CB24" w14:textId="03B1E66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Negative</w:t>
            </w:r>
          </w:p>
        </w:tc>
        <w:tc>
          <w:tcPr>
            <w:tcW w:w="1117" w:type="dxa"/>
          </w:tcPr>
          <w:p w14:paraId="5B57E50A" w14:textId="48D2FA7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55FA9CFA" w14:textId="16F4937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0A6515B0" w14:textId="53E5D61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00" w:type="dxa"/>
          </w:tcPr>
          <w:p w14:paraId="62FDC5DF" w14:textId="7C285B0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964" w:type="dxa"/>
          </w:tcPr>
          <w:p w14:paraId="3C9CDA0C" w14:textId="7988945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02E91" w14:paraId="64FC5D63" w14:textId="00E94443" w:rsidTr="00402E91">
        <w:tc>
          <w:tcPr>
            <w:tcW w:w="941" w:type="dxa"/>
          </w:tcPr>
          <w:p w14:paraId="3FAF4437" w14:textId="7913D79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40</w:t>
            </w:r>
          </w:p>
        </w:tc>
        <w:tc>
          <w:tcPr>
            <w:tcW w:w="1068" w:type="dxa"/>
          </w:tcPr>
          <w:p w14:paraId="21241A02" w14:textId="709A38B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41D8B857" w14:textId="2C37F49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3224AA96" w14:textId="60E08DE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3B1132F" w14:textId="3FC8E86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7B39D1FB" w14:textId="7FE30BA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1300" w:type="dxa"/>
          </w:tcPr>
          <w:p w14:paraId="74397734" w14:textId="58033D9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5B9EEAD1" w14:textId="07AF657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02E91" w14:paraId="376D91E1" w14:textId="7C50222C" w:rsidTr="00402E91">
        <w:tc>
          <w:tcPr>
            <w:tcW w:w="941" w:type="dxa"/>
          </w:tcPr>
          <w:p w14:paraId="40977A4D" w14:textId="40492CC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41</w:t>
            </w:r>
          </w:p>
        </w:tc>
        <w:tc>
          <w:tcPr>
            <w:tcW w:w="1068" w:type="dxa"/>
          </w:tcPr>
          <w:p w14:paraId="72B65FC3" w14:textId="677F31C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0E3BC5ED" w14:textId="79AF0FE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2624C26E" w14:textId="21B1113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6B43CBAD" w14:textId="1988CAE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22E9A442" w14:textId="4443C72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1300" w:type="dxa"/>
          </w:tcPr>
          <w:p w14:paraId="784F4DEB" w14:textId="0F5FAD5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156D1753" w14:textId="6ED3242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B2462" w14:paraId="23505D0F" w14:textId="7ABD092E" w:rsidTr="00402E91">
        <w:tc>
          <w:tcPr>
            <w:tcW w:w="941" w:type="dxa"/>
          </w:tcPr>
          <w:p w14:paraId="018245ED" w14:textId="3B44EF6E"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42</w:t>
            </w:r>
          </w:p>
        </w:tc>
        <w:tc>
          <w:tcPr>
            <w:tcW w:w="1068" w:type="dxa"/>
          </w:tcPr>
          <w:p w14:paraId="52D01F0F" w14:textId="15A58307"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7DC138C3" w14:textId="4C031DD0"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Zero</w:t>
            </w:r>
          </w:p>
        </w:tc>
        <w:tc>
          <w:tcPr>
            <w:tcW w:w="1117" w:type="dxa"/>
          </w:tcPr>
          <w:p w14:paraId="78AB7C5C" w14:textId="20ED4DB5"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65CED3F9" w14:textId="2FDBDF33"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4AA6EFB7" w14:textId="5CF0A44A"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01472DC7" w14:textId="23CCE3F7" w:rsidR="004B2462"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964" w:type="dxa"/>
          </w:tcPr>
          <w:p w14:paraId="22B3ED28" w14:textId="351F8573" w:rsidR="004B2462" w:rsidRPr="00770AEC" w:rsidRDefault="004B2462"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De</w:t>
            </w:r>
          </w:p>
        </w:tc>
      </w:tr>
      <w:tr w:rsidR="00402E91" w14:paraId="1060159E" w14:textId="0B751A9F" w:rsidTr="00402E91">
        <w:tc>
          <w:tcPr>
            <w:tcW w:w="941" w:type="dxa"/>
          </w:tcPr>
          <w:p w14:paraId="5D0EE0A3" w14:textId="0BC80BE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43</w:t>
            </w:r>
          </w:p>
        </w:tc>
        <w:tc>
          <w:tcPr>
            <w:tcW w:w="1068" w:type="dxa"/>
          </w:tcPr>
          <w:p w14:paraId="7C026420" w14:textId="09A04DF5"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1ECCC567" w14:textId="16B5C46C"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30BDC162" w14:textId="4ACAE87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7AB09295" w14:textId="210E699E"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62F450FE" w14:textId="16DB934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51D40BA5" w14:textId="315DB6E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4ECF9DF2" w14:textId="11AF222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0807790E" w14:textId="3D5481A6" w:rsidTr="00402E91">
        <w:tc>
          <w:tcPr>
            <w:tcW w:w="941" w:type="dxa"/>
          </w:tcPr>
          <w:p w14:paraId="512A07B8" w14:textId="0BDCD74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44</w:t>
            </w:r>
          </w:p>
        </w:tc>
        <w:tc>
          <w:tcPr>
            <w:tcW w:w="1068" w:type="dxa"/>
          </w:tcPr>
          <w:p w14:paraId="5476A2CC" w14:textId="65DB5C2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5476F5F5" w14:textId="563D2D3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72C6A938" w14:textId="6545745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A56B4CA" w14:textId="40F68DD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7B629580" w14:textId="00AD25C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100E53D4" w14:textId="733D74F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10B2971A" w14:textId="06BD7DF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681D30EB" w14:textId="5D0D0030" w:rsidTr="00402E91">
        <w:tc>
          <w:tcPr>
            <w:tcW w:w="941" w:type="dxa"/>
          </w:tcPr>
          <w:p w14:paraId="21BBB25A" w14:textId="104A446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45</w:t>
            </w:r>
          </w:p>
        </w:tc>
        <w:tc>
          <w:tcPr>
            <w:tcW w:w="1068" w:type="dxa"/>
          </w:tcPr>
          <w:p w14:paraId="307305A2" w14:textId="2B6A840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38B5FD3D" w14:textId="03FB7A7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Positive</w:t>
            </w:r>
          </w:p>
        </w:tc>
        <w:tc>
          <w:tcPr>
            <w:tcW w:w="1117" w:type="dxa"/>
          </w:tcPr>
          <w:p w14:paraId="38C0DF22" w14:textId="348D66FB"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5A3CEA40" w14:textId="4DAB6656"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6DF37D5A" w14:textId="773D401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Medium</w:t>
            </w:r>
          </w:p>
        </w:tc>
        <w:tc>
          <w:tcPr>
            <w:tcW w:w="1300" w:type="dxa"/>
          </w:tcPr>
          <w:p w14:paraId="311CD950" w14:textId="17BDB79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3AC99007" w14:textId="2E956F9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7A4B36B6" w14:textId="13E2ECB5" w:rsidTr="00402E91">
        <w:tc>
          <w:tcPr>
            <w:tcW w:w="941" w:type="dxa"/>
          </w:tcPr>
          <w:p w14:paraId="42EA83AF" w14:textId="0A255D8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46</w:t>
            </w:r>
          </w:p>
        </w:tc>
        <w:tc>
          <w:tcPr>
            <w:tcW w:w="1068" w:type="dxa"/>
          </w:tcPr>
          <w:p w14:paraId="2B3E5B25" w14:textId="3057EE2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Low</w:t>
            </w:r>
          </w:p>
        </w:tc>
        <w:tc>
          <w:tcPr>
            <w:tcW w:w="1333" w:type="dxa"/>
          </w:tcPr>
          <w:p w14:paraId="39CAA206" w14:textId="0373B76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2DB684AA" w14:textId="2FB46D3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E0C4858" w14:textId="4381E229"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484048F6" w14:textId="1A782C7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653BDBE8" w14:textId="6438359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44704B9E" w14:textId="35E733BF"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4B5ED4C6" w14:textId="1E65B828" w:rsidTr="00402E91">
        <w:tc>
          <w:tcPr>
            <w:tcW w:w="941" w:type="dxa"/>
          </w:tcPr>
          <w:p w14:paraId="327ED7BC" w14:textId="3FEE9B1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47</w:t>
            </w:r>
          </w:p>
        </w:tc>
        <w:tc>
          <w:tcPr>
            <w:tcW w:w="1068" w:type="dxa"/>
          </w:tcPr>
          <w:p w14:paraId="0CE60B79" w14:textId="3858912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Optim</w:t>
            </w:r>
          </w:p>
        </w:tc>
        <w:tc>
          <w:tcPr>
            <w:tcW w:w="1333" w:type="dxa"/>
          </w:tcPr>
          <w:p w14:paraId="47270543" w14:textId="094F8BB1"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3F01BD7F" w14:textId="37CDF1F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0CF8907" w14:textId="68CE0E7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74C8ADDA" w14:textId="0F4E14D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51C27C01" w14:textId="5B6C4AED"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2D1C1D4A" w14:textId="01B90733"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r w:rsidR="00402E91" w14:paraId="30710918" w14:textId="76B1381E" w:rsidTr="00402E91">
        <w:tc>
          <w:tcPr>
            <w:tcW w:w="941" w:type="dxa"/>
          </w:tcPr>
          <w:p w14:paraId="101586DA" w14:textId="3E9206F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48</w:t>
            </w:r>
          </w:p>
        </w:tc>
        <w:tc>
          <w:tcPr>
            <w:tcW w:w="1068" w:type="dxa"/>
          </w:tcPr>
          <w:p w14:paraId="32B28EC2" w14:textId="38C490F4"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33" w:type="dxa"/>
          </w:tcPr>
          <w:p w14:paraId="24E30149" w14:textId="4BAEAB4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Large</w:t>
            </w:r>
          </w:p>
        </w:tc>
        <w:tc>
          <w:tcPr>
            <w:tcW w:w="1117" w:type="dxa"/>
          </w:tcPr>
          <w:p w14:paraId="33B507D1" w14:textId="72C8E35A"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Humid</w:t>
            </w:r>
          </w:p>
        </w:tc>
        <w:tc>
          <w:tcPr>
            <w:tcW w:w="993" w:type="dxa"/>
          </w:tcPr>
          <w:p w14:paraId="42F99C8A" w14:textId="440DE7B0"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High</w:t>
            </w:r>
          </w:p>
        </w:tc>
        <w:tc>
          <w:tcPr>
            <w:tcW w:w="1300" w:type="dxa"/>
          </w:tcPr>
          <w:p w14:paraId="7CF73C23" w14:textId="41824682"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1300" w:type="dxa"/>
          </w:tcPr>
          <w:p w14:paraId="33CAFB09" w14:textId="64834FF8"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Fast</w:t>
            </w:r>
          </w:p>
        </w:tc>
        <w:tc>
          <w:tcPr>
            <w:tcW w:w="964" w:type="dxa"/>
          </w:tcPr>
          <w:p w14:paraId="0D0D468A" w14:textId="3255D6B7" w:rsidR="00402E91" w:rsidRPr="00770AEC" w:rsidRDefault="00402E91" w:rsidP="00D00EE8">
            <w:pPr>
              <w:jc w:val="center"/>
              <w:rPr>
                <w:rFonts w:ascii="Times New Roman" w:hAnsi="Times New Roman" w:cs="Times New Roman"/>
                <w:bCs/>
                <w:sz w:val="24"/>
                <w:szCs w:val="24"/>
              </w:rPr>
            </w:pPr>
            <w:r w:rsidRPr="00770AEC">
              <w:rPr>
                <w:rFonts w:ascii="Times New Roman" w:hAnsi="Times New Roman" w:cs="Times New Roman"/>
                <w:bCs/>
                <w:sz w:val="24"/>
                <w:szCs w:val="24"/>
              </w:rPr>
              <w:t>Ac</w:t>
            </w:r>
          </w:p>
        </w:tc>
      </w:tr>
    </w:tbl>
    <w:p w14:paraId="3B016DD5" w14:textId="5C35E8FD" w:rsidR="008B13A5" w:rsidRDefault="008B13A5" w:rsidP="007957A1">
      <w:pPr>
        <w:jc w:val="center"/>
        <w:rPr>
          <w:rFonts w:ascii="Times New Roman" w:hAnsi="Times New Roman" w:cs="Times New Roman"/>
          <w:b/>
          <w:sz w:val="30"/>
          <w:szCs w:val="30"/>
        </w:rPr>
      </w:pPr>
    </w:p>
    <w:p w14:paraId="1B3813FE" w14:textId="5086FE2D" w:rsidR="007957A1" w:rsidRPr="007957A1" w:rsidRDefault="007957A1" w:rsidP="007957A1">
      <w:pPr>
        <w:jc w:val="center"/>
        <w:rPr>
          <w:rFonts w:ascii="Times New Roman" w:hAnsi="Times New Roman" w:cs="Times New Roman"/>
          <w:b/>
          <w:sz w:val="24"/>
          <w:szCs w:val="24"/>
        </w:rPr>
      </w:pPr>
      <w:r w:rsidRPr="007957A1">
        <w:rPr>
          <w:rFonts w:ascii="Times New Roman" w:hAnsi="Times New Roman" w:cs="Times New Roman"/>
          <w:b/>
          <w:sz w:val="24"/>
          <w:szCs w:val="24"/>
        </w:rPr>
        <w:t>Table 7. Rules Viewer</w:t>
      </w:r>
    </w:p>
    <w:p w14:paraId="3A87FDFA" w14:textId="77777777" w:rsidR="00DD36B0" w:rsidRDefault="00DD36B0" w:rsidP="00C74B44">
      <w:pPr>
        <w:rPr>
          <w:rFonts w:ascii="Times New Roman" w:hAnsi="Times New Roman" w:cs="Times New Roman"/>
          <w:bCs/>
          <w:sz w:val="30"/>
          <w:szCs w:val="30"/>
        </w:rPr>
      </w:pPr>
    </w:p>
    <w:p w14:paraId="2CA197D0" w14:textId="15DD6C3C" w:rsidR="00DD36B0" w:rsidRDefault="00C74B44" w:rsidP="00450CCA">
      <w:pPr>
        <w:pBdr>
          <w:bottom w:val="single" w:sz="4" w:space="1" w:color="auto"/>
        </w:pBdr>
        <w:rPr>
          <w:rFonts w:ascii="Times New Roman" w:hAnsi="Times New Roman" w:cs="Times New Roman"/>
          <w:bCs/>
          <w:sz w:val="30"/>
          <w:szCs w:val="30"/>
        </w:rPr>
      </w:pPr>
      <w:r>
        <w:rPr>
          <w:rFonts w:ascii="Times New Roman" w:hAnsi="Times New Roman" w:cs="Times New Roman"/>
          <w:bCs/>
          <w:sz w:val="30"/>
          <w:szCs w:val="30"/>
        </w:rPr>
        <w:lastRenderedPageBreak/>
        <w:t>Project outcome &amp; Result:</w:t>
      </w:r>
    </w:p>
    <w:p w14:paraId="5A4FCA7B" w14:textId="2C9C92E5" w:rsidR="00450CCA" w:rsidRPr="00450CCA" w:rsidRDefault="005C391D" w:rsidP="00450CCA">
      <w:pPr>
        <w:jc w:val="center"/>
        <w:rPr>
          <w:rFonts w:ascii="Times New Roman" w:hAnsi="Times New Roman" w:cs="Times New Roman"/>
          <w:b/>
          <w:sz w:val="24"/>
          <w:szCs w:val="24"/>
        </w:rPr>
      </w:pPr>
      <w:r>
        <w:rPr>
          <w:rFonts w:ascii="Times New Roman" w:hAnsi="Times New Roman" w:cs="Times New Roman"/>
          <w:bCs/>
          <w:noProof/>
          <w:sz w:val="24"/>
          <w:szCs w:val="24"/>
        </w:rPr>
        <w:drawing>
          <wp:anchor distT="0" distB="0" distL="114300" distR="114300" simplePos="0" relativeHeight="251667456" behindDoc="0" locked="0" layoutInCell="1" allowOverlap="1" wp14:anchorId="7D59406F" wp14:editId="182CCA47">
            <wp:simplePos x="0" y="0"/>
            <wp:positionH relativeFrom="column">
              <wp:posOffset>152400</wp:posOffset>
            </wp:positionH>
            <wp:positionV relativeFrom="paragraph">
              <wp:posOffset>151130</wp:posOffset>
            </wp:positionV>
            <wp:extent cx="5731510" cy="3025775"/>
            <wp:effectExtent l="152400" t="152400" r="364490" b="3651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50CCA">
        <w:rPr>
          <w:rFonts w:ascii="Times New Roman" w:hAnsi="Times New Roman" w:cs="Times New Roman"/>
          <w:b/>
          <w:sz w:val="24"/>
          <w:szCs w:val="24"/>
        </w:rPr>
        <w:t>Figure 9. Fuzzy Logic Designer</w:t>
      </w:r>
    </w:p>
    <w:p w14:paraId="226D760D" w14:textId="77777777" w:rsidR="00DD36B0" w:rsidRDefault="00DD36B0" w:rsidP="00C74B44">
      <w:pPr>
        <w:rPr>
          <w:rFonts w:ascii="Times New Roman" w:hAnsi="Times New Roman" w:cs="Times New Roman"/>
          <w:bCs/>
          <w:sz w:val="24"/>
          <w:szCs w:val="24"/>
        </w:rPr>
      </w:pPr>
    </w:p>
    <w:p w14:paraId="33A66261" w14:textId="77777777" w:rsidR="005C391D" w:rsidRDefault="00DC4EBA" w:rsidP="00C74B44">
      <w:pPr>
        <w:rPr>
          <w:rFonts w:ascii="Times New Roman" w:hAnsi="Times New Roman" w:cs="Times New Roman"/>
          <w:bCs/>
          <w:sz w:val="24"/>
          <w:szCs w:val="24"/>
        </w:rPr>
      </w:pPr>
      <w:r w:rsidRPr="00DC4EBA">
        <w:rPr>
          <w:rFonts w:ascii="Times New Roman" w:hAnsi="Times New Roman" w:cs="Times New Roman"/>
          <w:bCs/>
          <w:noProof/>
          <w:sz w:val="24"/>
          <w:szCs w:val="24"/>
        </w:rPr>
        <w:drawing>
          <wp:inline distT="0" distB="0" distL="0" distR="0" wp14:anchorId="08172097" wp14:editId="5FED9142">
            <wp:extent cx="5731510" cy="3034030"/>
            <wp:effectExtent l="152400" t="152400" r="364490" b="356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4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63721" w14:textId="35392B34" w:rsidR="00B72DDC" w:rsidRDefault="00450CCA" w:rsidP="00450CCA">
      <w:pPr>
        <w:jc w:val="center"/>
        <w:rPr>
          <w:noProof/>
        </w:rPr>
      </w:pPr>
      <w:r>
        <w:rPr>
          <w:rFonts w:ascii="Times New Roman" w:hAnsi="Times New Roman" w:cs="Times New Roman"/>
          <w:b/>
          <w:sz w:val="24"/>
          <w:szCs w:val="24"/>
        </w:rPr>
        <w:t xml:space="preserve">Figure </w:t>
      </w:r>
      <w:r>
        <w:rPr>
          <w:rFonts w:ascii="Times New Roman" w:hAnsi="Times New Roman" w:cs="Times New Roman"/>
          <w:b/>
          <w:sz w:val="24"/>
          <w:szCs w:val="24"/>
        </w:rPr>
        <w:t>10</w:t>
      </w:r>
      <w:r>
        <w:rPr>
          <w:rFonts w:ascii="Times New Roman" w:hAnsi="Times New Roman" w:cs="Times New Roman"/>
          <w:b/>
          <w:sz w:val="24"/>
          <w:szCs w:val="24"/>
        </w:rPr>
        <w:t>.</w:t>
      </w:r>
      <w:r>
        <w:rPr>
          <w:rFonts w:ascii="Times New Roman" w:hAnsi="Times New Roman" w:cs="Times New Roman"/>
          <w:b/>
          <w:sz w:val="24"/>
          <w:szCs w:val="24"/>
        </w:rPr>
        <w:t xml:space="preserve"> Rule viewer</w:t>
      </w:r>
    </w:p>
    <w:p w14:paraId="1A205A44" w14:textId="31687D8C" w:rsidR="00B72DDC" w:rsidRDefault="00B72DDC" w:rsidP="00C74B44">
      <w:pPr>
        <w:rPr>
          <w:noProof/>
        </w:rPr>
      </w:pPr>
    </w:p>
    <w:p w14:paraId="67AD0AFF" w14:textId="1CC7C370" w:rsidR="00B72DDC" w:rsidRDefault="00B72DDC" w:rsidP="00C74B44">
      <w:pPr>
        <w:rPr>
          <w:noProof/>
        </w:rPr>
      </w:pPr>
    </w:p>
    <w:p w14:paraId="36A15E41" w14:textId="18B486E0" w:rsidR="009A673B" w:rsidRDefault="009A673B" w:rsidP="00C74B44">
      <w:pPr>
        <w:rPr>
          <w:noProof/>
        </w:rPr>
      </w:pPr>
    </w:p>
    <w:p w14:paraId="60A6F552" w14:textId="77777777" w:rsidR="001E730E" w:rsidRDefault="001E730E" w:rsidP="00C74B44">
      <w:pPr>
        <w:rPr>
          <w:noProof/>
        </w:rPr>
      </w:pPr>
    </w:p>
    <w:p w14:paraId="31D15B63" w14:textId="257CACD4" w:rsidR="00B72DDC" w:rsidRDefault="00B72DDC" w:rsidP="00C74B44">
      <w:pPr>
        <w:rPr>
          <w:noProof/>
        </w:rPr>
      </w:pPr>
    </w:p>
    <w:p w14:paraId="1E7F67A7" w14:textId="67A9B0CA" w:rsidR="00B72DDC" w:rsidRDefault="003A19E4" w:rsidP="00C74B44">
      <w:pPr>
        <w:rPr>
          <w:noProof/>
        </w:rPr>
      </w:pPr>
      <w:r w:rsidRPr="003A19E4">
        <w:rPr>
          <w:rFonts w:ascii="Times New Roman" w:hAnsi="Times New Roman" w:cs="Times New Roman"/>
          <w:bCs/>
          <w:noProof/>
          <w:sz w:val="24"/>
          <w:szCs w:val="24"/>
        </w:rPr>
        <w:drawing>
          <wp:inline distT="0" distB="0" distL="0" distR="0" wp14:anchorId="41A886D5" wp14:editId="583C1211">
            <wp:extent cx="2717859" cy="2092037"/>
            <wp:effectExtent l="0" t="0" r="6350" b="3810"/>
            <wp:docPr id="17" name="Picture 1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urface chart&#10;&#10;Description automatically generated"/>
                    <pic:cNvPicPr/>
                  </pic:nvPicPr>
                  <pic:blipFill>
                    <a:blip r:embed="rId24"/>
                    <a:stretch>
                      <a:fillRect/>
                    </a:stretch>
                  </pic:blipFill>
                  <pic:spPr>
                    <a:xfrm>
                      <a:off x="0" y="0"/>
                      <a:ext cx="2743924" cy="2112100"/>
                    </a:xfrm>
                    <a:prstGeom prst="rect">
                      <a:avLst/>
                    </a:prstGeom>
                  </pic:spPr>
                </pic:pic>
              </a:graphicData>
            </a:graphic>
          </wp:inline>
        </w:drawing>
      </w:r>
      <w:r w:rsidRPr="003A19E4">
        <w:rPr>
          <w:noProof/>
        </w:rPr>
        <w:t xml:space="preserve"> </w:t>
      </w:r>
      <w:r w:rsidR="00895551">
        <w:rPr>
          <w:rFonts w:ascii="Times New Roman" w:hAnsi="Times New Roman" w:cs="Times New Roman"/>
          <w:bCs/>
          <w:sz w:val="24"/>
          <w:szCs w:val="24"/>
        </w:rPr>
        <w:t xml:space="preserve">   </w:t>
      </w:r>
      <w:r w:rsidRPr="003A19E4">
        <w:rPr>
          <w:rFonts w:ascii="Times New Roman" w:hAnsi="Times New Roman" w:cs="Times New Roman"/>
          <w:bCs/>
          <w:noProof/>
          <w:sz w:val="24"/>
          <w:szCs w:val="24"/>
        </w:rPr>
        <w:drawing>
          <wp:inline distT="0" distB="0" distL="0" distR="0" wp14:anchorId="674E1926" wp14:editId="02E03EBB">
            <wp:extent cx="2648343" cy="2071255"/>
            <wp:effectExtent l="0" t="0" r="0" b="5715"/>
            <wp:docPr id="18" name="Picture 1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urface chart&#10;&#10;Description automatically generated"/>
                    <pic:cNvPicPr/>
                  </pic:nvPicPr>
                  <pic:blipFill>
                    <a:blip r:embed="rId25"/>
                    <a:stretch>
                      <a:fillRect/>
                    </a:stretch>
                  </pic:blipFill>
                  <pic:spPr>
                    <a:xfrm>
                      <a:off x="0" y="0"/>
                      <a:ext cx="2666081" cy="2085127"/>
                    </a:xfrm>
                    <a:prstGeom prst="rect">
                      <a:avLst/>
                    </a:prstGeom>
                  </pic:spPr>
                </pic:pic>
              </a:graphicData>
            </a:graphic>
          </wp:inline>
        </w:drawing>
      </w:r>
      <w:r w:rsidRPr="003A19E4">
        <w:rPr>
          <w:noProof/>
        </w:rPr>
        <w:t xml:space="preserve"> </w:t>
      </w:r>
    </w:p>
    <w:p w14:paraId="73F012AA" w14:textId="77777777" w:rsidR="009A673B" w:rsidRDefault="009A673B" w:rsidP="00C74B44">
      <w:pPr>
        <w:rPr>
          <w:noProof/>
        </w:rPr>
      </w:pPr>
    </w:p>
    <w:p w14:paraId="701BD892" w14:textId="5C09096E" w:rsidR="00B72DDC" w:rsidRDefault="003A19E4" w:rsidP="00C74B44">
      <w:pPr>
        <w:rPr>
          <w:noProof/>
        </w:rPr>
      </w:pPr>
      <w:r w:rsidRPr="003A19E4">
        <w:rPr>
          <w:noProof/>
        </w:rPr>
        <w:drawing>
          <wp:inline distT="0" distB="0" distL="0" distR="0" wp14:anchorId="1645025C" wp14:editId="48D5B488">
            <wp:extent cx="2697098" cy="2189018"/>
            <wp:effectExtent l="0" t="0" r="8255" b="1905"/>
            <wp:docPr id="19" name="Picture 1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urface chart&#10;&#10;Description automatically generated"/>
                    <pic:cNvPicPr/>
                  </pic:nvPicPr>
                  <pic:blipFill>
                    <a:blip r:embed="rId26"/>
                    <a:stretch>
                      <a:fillRect/>
                    </a:stretch>
                  </pic:blipFill>
                  <pic:spPr>
                    <a:xfrm>
                      <a:off x="0" y="0"/>
                      <a:ext cx="2710522" cy="2199913"/>
                    </a:xfrm>
                    <a:prstGeom prst="rect">
                      <a:avLst/>
                    </a:prstGeom>
                  </pic:spPr>
                </pic:pic>
              </a:graphicData>
            </a:graphic>
          </wp:inline>
        </w:drawing>
      </w:r>
      <w:r w:rsidRPr="003A19E4">
        <w:rPr>
          <w:noProof/>
        </w:rPr>
        <w:t xml:space="preserve"> </w:t>
      </w:r>
      <w:r w:rsidR="00895551">
        <w:rPr>
          <w:noProof/>
        </w:rPr>
        <w:t xml:space="preserve">    </w:t>
      </w:r>
      <w:r w:rsidRPr="003A19E4">
        <w:rPr>
          <w:noProof/>
        </w:rPr>
        <w:drawing>
          <wp:inline distT="0" distB="0" distL="0" distR="0" wp14:anchorId="564AF7DD" wp14:editId="61358B5B">
            <wp:extent cx="2590800" cy="2171294"/>
            <wp:effectExtent l="0" t="0" r="0" b="635"/>
            <wp:docPr id="20" name="Picture 2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rface chart&#10;&#10;Description automatically generated"/>
                    <pic:cNvPicPr/>
                  </pic:nvPicPr>
                  <pic:blipFill>
                    <a:blip r:embed="rId27"/>
                    <a:stretch>
                      <a:fillRect/>
                    </a:stretch>
                  </pic:blipFill>
                  <pic:spPr>
                    <a:xfrm>
                      <a:off x="0" y="0"/>
                      <a:ext cx="2627851" cy="2202345"/>
                    </a:xfrm>
                    <a:prstGeom prst="rect">
                      <a:avLst/>
                    </a:prstGeom>
                  </pic:spPr>
                </pic:pic>
              </a:graphicData>
            </a:graphic>
          </wp:inline>
        </w:drawing>
      </w:r>
      <w:r w:rsidRPr="003A19E4">
        <w:rPr>
          <w:noProof/>
        </w:rPr>
        <w:t xml:space="preserve"> </w:t>
      </w:r>
    </w:p>
    <w:p w14:paraId="61BB9C99" w14:textId="77777777" w:rsidR="009A673B" w:rsidRDefault="009A673B" w:rsidP="00C74B44">
      <w:pPr>
        <w:rPr>
          <w:noProof/>
        </w:rPr>
      </w:pPr>
    </w:p>
    <w:p w14:paraId="37EB1BC5" w14:textId="18B8442B" w:rsidR="00DC4EBA" w:rsidRDefault="003A19E4" w:rsidP="00C74B44">
      <w:pPr>
        <w:rPr>
          <w:noProof/>
        </w:rPr>
      </w:pPr>
      <w:r w:rsidRPr="003A19E4">
        <w:rPr>
          <w:noProof/>
        </w:rPr>
        <w:drawing>
          <wp:inline distT="0" distB="0" distL="0" distR="0" wp14:anchorId="59BBBFBB" wp14:editId="49ACCD2B">
            <wp:extent cx="2669087" cy="2175163"/>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28"/>
                    <a:stretch>
                      <a:fillRect/>
                    </a:stretch>
                  </pic:blipFill>
                  <pic:spPr>
                    <a:xfrm>
                      <a:off x="0" y="0"/>
                      <a:ext cx="2687496" cy="2190165"/>
                    </a:xfrm>
                    <a:prstGeom prst="rect">
                      <a:avLst/>
                    </a:prstGeom>
                  </pic:spPr>
                </pic:pic>
              </a:graphicData>
            </a:graphic>
          </wp:inline>
        </w:drawing>
      </w:r>
      <w:r w:rsidRPr="003A19E4">
        <w:rPr>
          <w:noProof/>
        </w:rPr>
        <w:t xml:space="preserve"> </w:t>
      </w:r>
      <w:r w:rsidR="00895551">
        <w:rPr>
          <w:noProof/>
        </w:rPr>
        <w:t xml:space="preserve">     </w:t>
      </w:r>
      <w:r w:rsidRPr="003A19E4">
        <w:rPr>
          <w:noProof/>
        </w:rPr>
        <w:drawing>
          <wp:inline distT="0" distB="0" distL="0" distR="0" wp14:anchorId="745419F6" wp14:editId="0E328DCB">
            <wp:extent cx="2625437" cy="2177760"/>
            <wp:effectExtent l="0" t="0" r="381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2640353" cy="2190133"/>
                    </a:xfrm>
                    <a:prstGeom prst="rect">
                      <a:avLst/>
                    </a:prstGeom>
                  </pic:spPr>
                </pic:pic>
              </a:graphicData>
            </a:graphic>
          </wp:inline>
        </w:drawing>
      </w:r>
    </w:p>
    <w:p w14:paraId="0667BB19" w14:textId="77777777" w:rsidR="00F12985" w:rsidRPr="005C391D" w:rsidRDefault="00F12985" w:rsidP="00C74B44">
      <w:pPr>
        <w:rPr>
          <w:rFonts w:ascii="Times New Roman" w:hAnsi="Times New Roman" w:cs="Times New Roman"/>
          <w:bCs/>
          <w:sz w:val="24"/>
          <w:szCs w:val="24"/>
        </w:rPr>
      </w:pPr>
    </w:p>
    <w:p w14:paraId="2E82CF8D" w14:textId="5904D331" w:rsidR="00C74B44" w:rsidRDefault="00C74B44" w:rsidP="00D32226">
      <w:pPr>
        <w:jc w:val="center"/>
        <w:rPr>
          <w:rFonts w:ascii="Times New Roman" w:hAnsi="Times New Roman" w:cs="Times New Roman"/>
          <w:b/>
          <w:sz w:val="24"/>
          <w:szCs w:val="24"/>
        </w:rPr>
      </w:pPr>
    </w:p>
    <w:p w14:paraId="66CDA86F" w14:textId="77777777" w:rsidR="00B53CD0" w:rsidRPr="00E65635" w:rsidRDefault="00B53CD0" w:rsidP="00B53CD0">
      <w:pPr>
        <w:jc w:val="both"/>
        <w:rPr>
          <w:rFonts w:ascii="Times New Roman" w:hAnsi="Times New Roman" w:cs="Times New Roman"/>
          <w:b/>
          <w:sz w:val="28"/>
          <w:szCs w:val="28"/>
        </w:rPr>
      </w:pPr>
      <w:r>
        <w:rPr>
          <w:rFonts w:ascii="Times New Roman" w:hAnsi="Times New Roman" w:cs="Times New Roman"/>
          <w:sz w:val="24"/>
          <w:szCs w:val="24"/>
        </w:rPr>
        <w:t xml:space="preserve">CO2: </w:t>
      </w:r>
      <w:r w:rsidRPr="00E65635">
        <w:rPr>
          <w:rFonts w:ascii="Times New Roman" w:hAnsi="Times New Roman" w:cs="Times New Roman"/>
          <w:sz w:val="24"/>
          <w:szCs w:val="24"/>
        </w:rPr>
        <w:t>Design fuzzy system for application in electronics and communication engineering.</w:t>
      </w:r>
    </w:p>
    <w:p w14:paraId="2926D412" w14:textId="03AE2382" w:rsidR="006B4E8A" w:rsidRDefault="006B4E8A" w:rsidP="00D32226">
      <w:pPr>
        <w:jc w:val="center"/>
        <w:rPr>
          <w:rFonts w:ascii="Times New Roman" w:hAnsi="Times New Roman" w:cs="Times New Roman"/>
          <w:b/>
          <w:sz w:val="24"/>
          <w:szCs w:val="24"/>
        </w:rPr>
      </w:pPr>
    </w:p>
    <w:p w14:paraId="025C4A3C" w14:textId="77777777" w:rsidR="005D512E" w:rsidRDefault="005D512E" w:rsidP="00D32226">
      <w:pPr>
        <w:jc w:val="center"/>
        <w:rPr>
          <w:rFonts w:ascii="Times New Roman" w:hAnsi="Times New Roman" w:cs="Times New Roman"/>
          <w:b/>
          <w:sz w:val="28"/>
          <w:szCs w:val="28"/>
          <w:u w:val="single"/>
        </w:rPr>
      </w:pPr>
    </w:p>
    <w:p w14:paraId="5AF83164" w14:textId="586B53E6" w:rsidR="005D512E" w:rsidRDefault="005D512E" w:rsidP="00D32226">
      <w:pPr>
        <w:jc w:val="center"/>
        <w:rPr>
          <w:rFonts w:ascii="Times New Roman" w:hAnsi="Times New Roman" w:cs="Times New Roman"/>
          <w:b/>
          <w:sz w:val="28"/>
          <w:szCs w:val="28"/>
          <w:u w:val="single"/>
        </w:rPr>
      </w:pPr>
    </w:p>
    <w:p w14:paraId="287E7CD2" w14:textId="17873BBD" w:rsidR="002C0987" w:rsidRDefault="002C0987" w:rsidP="00D32226">
      <w:pPr>
        <w:jc w:val="center"/>
        <w:rPr>
          <w:rFonts w:ascii="Times New Roman" w:hAnsi="Times New Roman" w:cs="Times New Roman"/>
          <w:b/>
          <w:sz w:val="28"/>
          <w:szCs w:val="28"/>
          <w:u w:val="single"/>
        </w:rPr>
      </w:pPr>
    </w:p>
    <w:p w14:paraId="3A0B8505" w14:textId="66FAF5F8" w:rsidR="002C0987" w:rsidRDefault="002C0987" w:rsidP="00D32226">
      <w:pPr>
        <w:jc w:val="center"/>
        <w:rPr>
          <w:rFonts w:ascii="Times New Roman" w:hAnsi="Times New Roman" w:cs="Times New Roman"/>
          <w:b/>
          <w:sz w:val="28"/>
          <w:szCs w:val="28"/>
          <w:u w:val="single"/>
        </w:rPr>
      </w:pPr>
    </w:p>
    <w:p w14:paraId="44BB0D2D" w14:textId="77777777" w:rsidR="002C0987" w:rsidRDefault="002C0987" w:rsidP="00D32226">
      <w:pPr>
        <w:jc w:val="center"/>
        <w:rPr>
          <w:rFonts w:ascii="Times New Roman" w:hAnsi="Times New Roman" w:cs="Times New Roman"/>
          <w:b/>
          <w:sz w:val="28"/>
          <w:szCs w:val="28"/>
          <w:u w:val="single"/>
        </w:rPr>
      </w:pPr>
    </w:p>
    <w:p w14:paraId="0CE55E7B" w14:textId="77777777" w:rsidR="005D512E" w:rsidRDefault="005D512E" w:rsidP="00D32226">
      <w:pPr>
        <w:jc w:val="center"/>
        <w:rPr>
          <w:rFonts w:ascii="Times New Roman" w:hAnsi="Times New Roman" w:cs="Times New Roman"/>
          <w:b/>
          <w:sz w:val="28"/>
          <w:szCs w:val="28"/>
          <w:u w:val="single"/>
        </w:rPr>
      </w:pPr>
    </w:p>
    <w:p w14:paraId="4F75297B" w14:textId="56663B45" w:rsidR="005D512E" w:rsidRPr="005D512E" w:rsidRDefault="00287E5A" w:rsidP="00400692">
      <w:pPr>
        <w:jc w:val="center"/>
        <w:rPr>
          <w:rFonts w:ascii="Times New Roman" w:hAnsi="Times New Roman" w:cs="Times New Roman"/>
          <w:b/>
          <w:sz w:val="30"/>
          <w:szCs w:val="30"/>
          <w:u w:val="single"/>
        </w:rPr>
      </w:pPr>
      <w:r w:rsidRPr="005D512E">
        <w:rPr>
          <w:rFonts w:ascii="Times New Roman" w:hAnsi="Times New Roman" w:cs="Times New Roman"/>
          <w:b/>
          <w:sz w:val="30"/>
          <w:szCs w:val="30"/>
          <w:u w:val="single"/>
        </w:rPr>
        <w:t>Case Study</w:t>
      </w:r>
    </w:p>
    <w:p w14:paraId="044D371E" w14:textId="6B1275C0" w:rsidR="00763A80" w:rsidRPr="00E65635" w:rsidRDefault="00937A4E" w:rsidP="00763A80">
      <w:pPr>
        <w:jc w:val="both"/>
        <w:rPr>
          <w:rFonts w:ascii="Times New Roman" w:hAnsi="Times New Roman" w:cs="Times New Roman"/>
          <w:b/>
          <w:sz w:val="32"/>
          <w:szCs w:val="32"/>
        </w:rPr>
      </w:pPr>
      <w:r w:rsidRPr="00C04D18">
        <w:rPr>
          <w:rFonts w:ascii="Times New Roman" w:hAnsi="Times New Roman" w:cs="Times New Roman"/>
          <w:sz w:val="24"/>
          <w:szCs w:val="24"/>
        </w:rPr>
        <w:t xml:space="preserve">Using Mamdani fuzzy system for the illustration which uses max aggregation and centroid method for </w:t>
      </w:r>
      <w:r w:rsidR="00C04D18">
        <w:rPr>
          <w:rFonts w:ascii="Times New Roman" w:hAnsi="Times New Roman" w:cs="Times New Roman"/>
          <w:sz w:val="24"/>
          <w:szCs w:val="24"/>
        </w:rPr>
        <w:t>defuzzification</w:t>
      </w:r>
      <w:r w:rsidRPr="00C04D18">
        <w:rPr>
          <w:rFonts w:ascii="Times New Roman" w:hAnsi="Times New Roman" w:cs="Times New Roman"/>
          <w:sz w:val="24"/>
          <w:szCs w:val="24"/>
        </w:rPr>
        <w:t xml:space="preserve">. The FIS Editor defines the Fuzzy Base Class, the various inputs, </w:t>
      </w:r>
      <w:r w:rsidR="00C04D18" w:rsidRPr="00C04D18">
        <w:rPr>
          <w:rFonts w:ascii="Times New Roman" w:hAnsi="Times New Roman" w:cs="Times New Roman"/>
          <w:sz w:val="24"/>
          <w:szCs w:val="24"/>
        </w:rPr>
        <w:t>i.e.,</w:t>
      </w:r>
      <w:r w:rsidRPr="00C04D18">
        <w:rPr>
          <w:rFonts w:ascii="Times New Roman" w:hAnsi="Times New Roman" w:cs="Times New Roman"/>
          <w:sz w:val="24"/>
          <w:szCs w:val="24"/>
        </w:rPr>
        <w:t xml:space="preserve"> User temperature (</w:t>
      </w:r>
      <w:r w:rsidR="00C04D18">
        <w:rPr>
          <w:rFonts w:ascii="Times New Roman" w:hAnsi="Times New Roman" w:cs="Times New Roman"/>
          <w:sz w:val="24"/>
          <w:szCs w:val="24"/>
        </w:rPr>
        <w:t>U</w:t>
      </w:r>
      <w:r w:rsidRPr="00C04D18">
        <w:rPr>
          <w:rFonts w:ascii="Times New Roman" w:hAnsi="Times New Roman" w:cs="Times New Roman"/>
          <w:sz w:val="24"/>
          <w:szCs w:val="24"/>
        </w:rPr>
        <w:t>t), Temperature Difference (</w:t>
      </w:r>
      <w:proofErr w:type="spellStart"/>
      <w:r w:rsidRPr="00C04D18">
        <w:rPr>
          <w:rFonts w:ascii="Times New Roman" w:hAnsi="Times New Roman" w:cs="Times New Roman"/>
          <w:sz w:val="24"/>
          <w:szCs w:val="24"/>
        </w:rPr>
        <w:t>Tdiff</w:t>
      </w:r>
      <w:proofErr w:type="spellEnd"/>
      <w:r w:rsidRPr="00C04D18">
        <w:rPr>
          <w:rFonts w:ascii="Times New Roman" w:hAnsi="Times New Roman" w:cs="Times New Roman"/>
          <w:sz w:val="24"/>
          <w:szCs w:val="24"/>
        </w:rPr>
        <w:t>), Dew Point (Td), and Electric Volt (EV)</w:t>
      </w:r>
      <w:r w:rsidR="00C04D18">
        <w:rPr>
          <w:rFonts w:ascii="Times New Roman" w:hAnsi="Times New Roman" w:cs="Times New Roman"/>
          <w:sz w:val="24"/>
          <w:szCs w:val="24"/>
        </w:rPr>
        <w:t>,</w:t>
      </w:r>
      <w:r w:rsidRPr="00C04D18">
        <w:rPr>
          <w:rFonts w:ascii="Times New Roman" w:hAnsi="Times New Roman" w:cs="Times New Roman"/>
          <w:sz w:val="24"/>
          <w:szCs w:val="24"/>
        </w:rPr>
        <w:t xml:space="preserve"> and the various output variables like Compressor Speed (Sc), Fan Speed (Sf), Mode of Operation (Mo)</w:t>
      </w:r>
      <w:r w:rsidRPr="00C04D18">
        <w:rPr>
          <w:rFonts w:ascii="Times New Roman" w:hAnsi="Times New Roman" w:cs="Times New Roman"/>
          <w:sz w:val="24"/>
          <w:szCs w:val="24"/>
        </w:rPr>
        <w:t>.</w:t>
      </w:r>
      <w:r w:rsidR="00C04D18">
        <w:rPr>
          <w:rFonts w:ascii="Times New Roman" w:hAnsi="Times New Roman" w:cs="Times New Roman"/>
          <w:sz w:val="24"/>
          <w:szCs w:val="24"/>
        </w:rPr>
        <w:t xml:space="preserve"> </w:t>
      </w:r>
      <w:r w:rsidRPr="00C04D18">
        <w:rPr>
          <w:rFonts w:ascii="Times New Roman" w:hAnsi="Times New Roman" w:cs="Times New Roman"/>
          <w:sz w:val="24"/>
          <w:szCs w:val="24"/>
        </w:rPr>
        <w:t xml:space="preserve">We will use </w:t>
      </w:r>
      <w:r w:rsidR="00C04D18">
        <w:rPr>
          <w:rFonts w:ascii="Times New Roman" w:hAnsi="Times New Roman" w:cs="Times New Roman"/>
          <w:sz w:val="24"/>
          <w:szCs w:val="24"/>
        </w:rPr>
        <w:t xml:space="preserve">a </w:t>
      </w:r>
      <w:r w:rsidRPr="00C04D18">
        <w:rPr>
          <w:rFonts w:ascii="Times New Roman" w:hAnsi="Times New Roman" w:cs="Times New Roman"/>
          <w:sz w:val="24"/>
          <w:szCs w:val="24"/>
        </w:rPr>
        <w:t xml:space="preserve">neural network that can help fuzzy systems learn rules which can </w:t>
      </w:r>
      <w:r w:rsidR="00C04D18">
        <w:rPr>
          <w:rFonts w:ascii="Times New Roman" w:hAnsi="Times New Roman" w:cs="Times New Roman"/>
          <w:sz w:val="24"/>
          <w:szCs w:val="24"/>
        </w:rPr>
        <w:t>accept</w:t>
      </w:r>
      <w:r w:rsidRPr="00C04D18">
        <w:rPr>
          <w:rFonts w:ascii="Times New Roman" w:hAnsi="Times New Roman" w:cs="Times New Roman"/>
          <w:sz w:val="24"/>
          <w:szCs w:val="24"/>
        </w:rPr>
        <w:t xml:space="preserve"> pairs of input and output data and cluster them in a small number of classes.</w:t>
      </w:r>
      <w:r w:rsidR="00C04D18">
        <w:rPr>
          <w:rFonts w:ascii="Times New Roman" w:hAnsi="Times New Roman" w:cs="Times New Roman"/>
          <w:sz w:val="24"/>
          <w:szCs w:val="24"/>
        </w:rPr>
        <w:t xml:space="preserve"> </w:t>
      </w:r>
      <w:r w:rsidRPr="00C04D18">
        <w:rPr>
          <w:rFonts w:ascii="Times New Roman" w:hAnsi="Times New Roman" w:cs="Times New Roman"/>
          <w:sz w:val="24"/>
          <w:szCs w:val="24"/>
        </w:rPr>
        <w:t xml:space="preserve">Fuzzy rules can be designed manually by a user, or automatically, </w:t>
      </w:r>
      <w:r w:rsidR="00C04D18" w:rsidRPr="00C04D18">
        <w:rPr>
          <w:rFonts w:ascii="Times New Roman" w:hAnsi="Times New Roman" w:cs="Times New Roman"/>
          <w:sz w:val="24"/>
          <w:szCs w:val="24"/>
        </w:rPr>
        <w:t>i.e.,</w:t>
      </w:r>
      <w:r w:rsidRPr="00C04D18">
        <w:rPr>
          <w:rFonts w:ascii="Times New Roman" w:hAnsi="Times New Roman" w:cs="Times New Roman"/>
          <w:sz w:val="24"/>
          <w:szCs w:val="24"/>
        </w:rPr>
        <w:t xml:space="preserve"> the Rule Editor generates rules for all combinations of selected input </w:t>
      </w:r>
      <w:r w:rsidR="00C04D18">
        <w:rPr>
          <w:rFonts w:ascii="Times New Roman" w:hAnsi="Times New Roman" w:cs="Times New Roman"/>
          <w:sz w:val="24"/>
          <w:szCs w:val="24"/>
        </w:rPr>
        <w:t>variables</w:t>
      </w:r>
      <w:r w:rsidRPr="00C04D18">
        <w:rPr>
          <w:rFonts w:ascii="Times New Roman" w:hAnsi="Times New Roman" w:cs="Times New Roman"/>
          <w:sz w:val="24"/>
          <w:szCs w:val="24"/>
        </w:rPr>
        <w:t xml:space="preserve"> and a user fills consequent fuzzy terms. Inputs and sub-sequentially provide the fuzzy outputs</w:t>
      </w:r>
      <w:r w:rsidR="00C04D18">
        <w:rPr>
          <w:rFonts w:ascii="Times New Roman" w:hAnsi="Times New Roman" w:cs="Times New Roman"/>
          <w:sz w:val="24"/>
          <w:szCs w:val="24"/>
        </w:rPr>
        <w:t>.</w:t>
      </w:r>
      <w:r w:rsidR="00763A80" w:rsidRPr="00763A80">
        <w:rPr>
          <w:rFonts w:ascii="Times New Roman" w:hAnsi="Times New Roman" w:cs="Times New Roman"/>
          <w:sz w:val="24"/>
          <w:szCs w:val="24"/>
        </w:rPr>
        <w:t xml:space="preserve"> </w:t>
      </w:r>
      <w:r w:rsidR="00763A80" w:rsidRPr="007E6B9F">
        <w:rPr>
          <w:rFonts w:ascii="Times New Roman" w:hAnsi="Times New Roman" w:cs="Times New Roman"/>
          <w:sz w:val="24"/>
          <w:szCs w:val="24"/>
        </w:rPr>
        <w:t>By adding intelligence to the system like fuzzy logic which is dealing with problems that are difficult and complex to study</w:t>
      </w:r>
      <w:r w:rsidR="00763A80">
        <w:rPr>
          <w:rFonts w:ascii="Times New Roman" w:hAnsi="Times New Roman" w:cs="Times New Roman"/>
          <w:sz w:val="24"/>
          <w:szCs w:val="24"/>
        </w:rPr>
        <w:t xml:space="preserve"> we </w:t>
      </w:r>
      <w:r w:rsidR="00763A80" w:rsidRPr="007E6B9F">
        <w:rPr>
          <w:rFonts w:ascii="Times New Roman" w:hAnsi="Times New Roman" w:cs="Times New Roman"/>
          <w:sz w:val="24"/>
          <w:szCs w:val="24"/>
        </w:rPr>
        <w:t xml:space="preserve">develop </w:t>
      </w:r>
      <w:r w:rsidR="00763A80">
        <w:rPr>
          <w:rFonts w:ascii="Times New Roman" w:hAnsi="Times New Roman" w:cs="Times New Roman"/>
          <w:sz w:val="24"/>
          <w:szCs w:val="24"/>
        </w:rPr>
        <w:t xml:space="preserve">an </w:t>
      </w:r>
      <w:r w:rsidR="00763A80" w:rsidRPr="007E6B9F">
        <w:rPr>
          <w:rFonts w:ascii="Times New Roman" w:hAnsi="Times New Roman" w:cs="Times New Roman"/>
          <w:sz w:val="24"/>
          <w:szCs w:val="24"/>
        </w:rPr>
        <w:t xml:space="preserve">Air Condition system that controls humidity in </w:t>
      </w:r>
      <w:r w:rsidR="00763A80">
        <w:rPr>
          <w:rFonts w:ascii="Times New Roman" w:hAnsi="Times New Roman" w:cs="Times New Roman"/>
          <w:sz w:val="24"/>
          <w:szCs w:val="24"/>
        </w:rPr>
        <w:t>its</w:t>
      </w:r>
      <w:r w:rsidR="00763A80" w:rsidRPr="007E6B9F">
        <w:rPr>
          <w:rFonts w:ascii="Times New Roman" w:hAnsi="Times New Roman" w:cs="Times New Roman"/>
          <w:sz w:val="24"/>
          <w:szCs w:val="24"/>
        </w:rPr>
        <w:t xml:space="preserve"> own way without giving users any scope for changing the set point for the target humidity unlike the scope, it offers to change the set point for the target temperature through a thermostat</w:t>
      </w:r>
      <w:r w:rsidR="00763A80">
        <w:rPr>
          <w:rFonts w:ascii="Times New Roman" w:hAnsi="Times New Roman" w:cs="Times New Roman"/>
          <w:sz w:val="24"/>
          <w:szCs w:val="24"/>
        </w:rPr>
        <w:t>.</w:t>
      </w:r>
      <w:r w:rsidR="00763A80" w:rsidRPr="007E6B9F">
        <w:rPr>
          <w:rFonts w:ascii="Times New Roman" w:hAnsi="Times New Roman" w:cs="Times New Roman"/>
          <w:sz w:val="24"/>
          <w:szCs w:val="24"/>
        </w:rPr>
        <w:t xml:space="preserve"> Air Conditioning systems that are used to cool the rooms now can perform a variety of functions.</w:t>
      </w:r>
    </w:p>
    <w:p w14:paraId="11679263" w14:textId="21483B2A" w:rsidR="00937A4E" w:rsidRDefault="00937A4E" w:rsidP="00C04D18">
      <w:pPr>
        <w:jc w:val="both"/>
        <w:rPr>
          <w:rFonts w:ascii="Times New Roman" w:hAnsi="Times New Roman" w:cs="Times New Roman"/>
          <w:sz w:val="24"/>
          <w:szCs w:val="24"/>
        </w:rPr>
      </w:pPr>
    </w:p>
    <w:p w14:paraId="1392BDCD" w14:textId="39994A99" w:rsidR="005D512E" w:rsidRDefault="005D512E" w:rsidP="00C04D18">
      <w:pPr>
        <w:jc w:val="both"/>
        <w:rPr>
          <w:rFonts w:ascii="Times New Roman" w:hAnsi="Times New Roman" w:cs="Times New Roman"/>
          <w:sz w:val="24"/>
          <w:szCs w:val="24"/>
        </w:rPr>
      </w:pPr>
    </w:p>
    <w:p w14:paraId="48CFB004" w14:textId="62A05A86" w:rsidR="002C0987" w:rsidRDefault="002C0987" w:rsidP="00C04D18">
      <w:pPr>
        <w:jc w:val="both"/>
        <w:rPr>
          <w:rFonts w:ascii="Times New Roman" w:hAnsi="Times New Roman" w:cs="Times New Roman"/>
          <w:sz w:val="24"/>
          <w:szCs w:val="24"/>
        </w:rPr>
      </w:pPr>
    </w:p>
    <w:p w14:paraId="3CBDB50D" w14:textId="54D77C8D" w:rsidR="002C0987" w:rsidRDefault="002C0987" w:rsidP="00C04D18">
      <w:pPr>
        <w:jc w:val="both"/>
        <w:rPr>
          <w:rFonts w:ascii="Times New Roman" w:hAnsi="Times New Roman" w:cs="Times New Roman"/>
          <w:sz w:val="24"/>
          <w:szCs w:val="24"/>
        </w:rPr>
      </w:pPr>
    </w:p>
    <w:p w14:paraId="69D21C57" w14:textId="3C961DC2" w:rsidR="002C0987" w:rsidRDefault="002C0987" w:rsidP="00C04D18">
      <w:pPr>
        <w:jc w:val="both"/>
        <w:rPr>
          <w:rFonts w:ascii="Times New Roman" w:hAnsi="Times New Roman" w:cs="Times New Roman"/>
          <w:sz w:val="24"/>
          <w:szCs w:val="24"/>
        </w:rPr>
      </w:pPr>
    </w:p>
    <w:p w14:paraId="66006162" w14:textId="37A4D880" w:rsidR="002C0987" w:rsidRDefault="002C0987" w:rsidP="00C04D18">
      <w:pPr>
        <w:jc w:val="both"/>
        <w:rPr>
          <w:rFonts w:ascii="Times New Roman" w:hAnsi="Times New Roman" w:cs="Times New Roman"/>
          <w:sz w:val="24"/>
          <w:szCs w:val="24"/>
        </w:rPr>
      </w:pPr>
    </w:p>
    <w:p w14:paraId="4A126F8E" w14:textId="404E783F" w:rsidR="002C0987" w:rsidRDefault="002C0987" w:rsidP="00C04D18">
      <w:pPr>
        <w:jc w:val="both"/>
        <w:rPr>
          <w:rFonts w:ascii="Times New Roman" w:hAnsi="Times New Roman" w:cs="Times New Roman"/>
          <w:sz w:val="24"/>
          <w:szCs w:val="24"/>
        </w:rPr>
      </w:pPr>
    </w:p>
    <w:p w14:paraId="1D67E4AD" w14:textId="35BC87E1" w:rsidR="002C0987" w:rsidRDefault="002C0987" w:rsidP="00C04D18">
      <w:pPr>
        <w:jc w:val="both"/>
        <w:rPr>
          <w:rFonts w:ascii="Times New Roman" w:hAnsi="Times New Roman" w:cs="Times New Roman"/>
          <w:sz w:val="24"/>
          <w:szCs w:val="24"/>
        </w:rPr>
      </w:pPr>
    </w:p>
    <w:p w14:paraId="1CB5A413" w14:textId="7F641E80" w:rsidR="002C0987" w:rsidRDefault="002C0987" w:rsidP="00C04D18">
      <w:pPr>
        <w:jc w:val="both"/>
        <w:rPr>
          <w:rFonts w:ascii="Times New Roman" w:hAnsi="Times New Roman" w:cs="Times New Roman"/>
          <w:sz w:val="24"/>
          <w:szCs w:val="24"/>
        </w:rPr>
      </w:pPr>
    </w:p>
    <w:p w14:paraId="3EF31E25" w14:textId="0FD83ED8" w:rsidR="002C0987" w:rsidRDefault="002C0987" w:rsidP="00C04D18">
      <w:pPr>
        <w:jc w:val="both"/>
        <w:rPr>
          <w:rFonts w:ascii="Times New Roman" w:hAnsi="Times New Roman" w:cs="Times New Roman"/>
          <w:sz w:val="24"/>
          <w:szCs w:val="24"/>
        </w:rPr>
      </w:pPr>
    </w:p>
    <w:p w14:paraId="75EFB04B" w14:textId="074B268F" w:rsidR="002C0987" w:rsidRDefault="002C0987" w:rsidP="00C04D18">
      <w:pPr>
        <w:jc w:val="both"/>
        <w:rPr>
          <w:rFonts w:ascii="Times New Roman" w:hAnsi="Times New Roman" w:cs="Times New Roman"/>
          <w:sz w:val="24"/>
          <w:szCs w:val="24"/>
        </w:rPr>
      </w:pPr>
    </w:p>
    <w:p w14:paraId="6912F26B" w14:textId="16EAF519" w:rsidR="002C0987" w:rsidRDefault="002C0987" w:rsidP="00C04D18">
      <w:pPr>
        <w:jc w:val="both"/>
        <w:rPr>
          <w:rFonts w:ascii="Times New Roman" w:hAnsi="Times New Roman" w:cs="Times New Roman"/>
          <w:sz w:val="24"/>
          <w:szCs w:val="24"/>
        </w:rPr>
      </w:pPr>
    </w:p>
    <w:p w14:paraId="4EC98E15" w14:textId="255C98D7" w:rsidR="002C0987" w:rsidRDefault="002C0987" w:rsidP="00C04D18">
      <w:pPr>
        <w:jc w:val="both"/>
        <w:rPr>
          <w:rFonts w:ascii="Times New Roman" w:hAnsi="Times New Roman" w:cs="Times New Roman"/>
          <w:sz w:val="24"/>
          <w:szCs w:val="24"/>
        </w:rPr>
      </w:pPr>
    </w:p>
    <w:p w14:paraId="6C604872" w14:textId="44C81D2C" w:rsidR="002C0987" w:rsidRDefault="002C0987" w:rsidP="00C04D18">
      <w:pPr>
        <w:jc w:val="both"/>
        <w:rPr>
          <w:rFonts w:ascii="Times New Roman" w:hAnsi="Times New Roman" w:cs="Times New Roman"/>
          <w:sz w:val="24"/>
          <w:szCs w:val="24"/>
        </w:rPr>
      </w:pPr>
    </w:p>
    <w:p w14:paraId="4C140038" w14:textId="36593903" w:rsidR="002C0987" w:rsidRDefault="002C0987" w:rsidP="00C04D18">
      <w:pPr>
        <w:jc w:val="both"/>
        <w:rPr>
          <w:rFonts w:ascii="Times New Roman" w:hAnsi="Times New Roman" w:cs="Times New Roman"/>
          <w:sz w:val="24"/>
          <w:szCs w:val="24"/>
        </w:rPr>
      </w:pPr>
    </w:p>
    <w:p w14:paraId="17ED0BAC" w14:textId="7BE58851" w:rsidR="002C0987" w:rsidRDefault="002C0987" w:rsidP="00C04D18">
      <w:pPr>
        <w:jc w:val="both"/>
        <w:rPr>
          <w:rFonts w:ascii="Times New Roman" w:hAnsi="Times New Roman" w:cs="Times New Roman"/>
          <w:sz w:val="24"/>
          <w:szCs w:val="24"/>
        </w:rPr>
      </w:pPr>
    </w:p>
    <w:p w14:paraId="2FAB8C87" w14:textId="633AEFAE" w:rsidR="002C0987" w:rsidRDefault="002C0987" w:rsidP="00C04D18">
      <w:pPr>
        <w:jc w:val="both"/>
        <w:rPr>
          <w:rFonts w:ascii="Times New Roman" w:hAnsi="Times New Roman" w:cs="Times New Roman"/>
          <w:sz w:val="24"/>
          <w:szCs w:val="24"/>
        </w:rPr>
      </w:pPr>
    </w:p>
    <w:p w14:paraId="6709E1D7" w14:textId="0129EA13" w:rsidR="002C0987" w:rsidRDefault="002C0987" w:rsidP="00C04D18">
      <w:pPr>
        <w:jc w:val="both"/>
        <w:rPr>
          <w:rFonts w:ascii="Times New Roman" w:hAnsi="Times New Roman" w:cs="Times New Roman"/>
          <w:sz w:val="24"/>
          <w:szCs w:val="24"/>
        </w:rPr>
      </w:pPr>
    </w:p>
    <w:p w14:paraId="40057CC5" w14:textId="2D906F4E" w:rsidR="002C0987" w:rsidRDefault="002C0987" w:rsidP="00C04D18">
      <w:pPr>
        <w:jc w:val="both"/>
        <w:rPr>
          <w:rFonts w:ascii="Times New Roman" w:hAnsi="Times New Roman" w:cs="Times New Roman"/>
          <w:sz w:val="24"/>
          <w:szCs w:val="24"/>
        </w:rPr>
      </w:pPr>
    </w:p>
    <w:p w14:paraId="190ACB32" w14:textId="4E21F80F" w:rsidR="002C0987" w:rsidRDefault="002C0987" w:rsidP="00C04D18">
      <w:pPr>
        <w:jc w:val="both"/>
        <w:rPr>
          <w:rFonts w:ascii="Times New Roman" w:hAnsi="Times New Roman" w:cs="Times New Roman"/>
          <w:sz w:val="24"/>
          <w:szCs w:val="24"/>
        </w:rPr>
      </w:pPr>
    </w:p>
    <w:p w14:paraId="2E8612E1" w14:textId="77777777" w:rsidR="002C0987" w:rsidRDefault="002C0987" w:rsidP="00C04D18">
      <w:pPr>
        <w:jc w:val="both"/>
        <w:rPr>
          <w:rFonts w:ascii="Times New Roman" w:hAnsi="Times New Roman" w:cs="Times New Roman"/>
          <w:sz w:val="24"/>
          <w:szCs w:val="24"/>
        </w:rPr>
      </w:pPr>
    </w:p>
    <w:p w14:paraId="6C6B748D" w14:textId="77777777" w:rsidR="00B53CD0" w:rsidRDefault="00B53CD0" w:rsidP="002C0987">
      <w:pPr>
        <w:rPr>
          <w:rFonts w:ascii="Times New Roman" w:hAnsi="Times New Roman" w:cs="Times New Roman"/>
          <w:sz w:val="24"/>
          <w:szCs w:val="24"/>
        </w:rPr>
      </w:pPr>
    </w:p>
    <w:p w14:paraId="5FFE8085" w14:textId="54F4CA40" w:rsidR="00400692" w:rsidRPr="00400692" w:rsidRDefault="00400692" w:rsidP="00400692">
      <w:pPr>
        <w:jc w:val="center"/>
        <w:rPr>
          <w:rFonts w:ascii="Times New Roman" w:hAnsi="Times New Roman" w:cs="Times New Roman"/>
          <w:b/>
          <w:sz w:val="30"/>
          <w:szCs w:val="30"/>
          <w:u w:val="single"/>
        </w:rPr>
      </w:pPr>
      <w:r w:rsidRPr="00400692">
        <w:rPr>
          <w:rFonts w:ascii="Times New Roman" w:hAnsi="Times New Roman" w:cs="Times New Roman"/>
          <w:b/>
          <w:sz w:val="30"/>
          <w:szCs w:val="30"/>
          <w:u w:val="single"/>
        </w:rPr>
        <w:t>Conclusion</w:t>
      </w:r>
    </w:p>
    <w:p w14:paraId="419557AA" w14:textId="77777777" w:rsidR="00400692" w:rsidRPr="00A95710" w:rsidRDefault="00400692" w:rsidP="00400692">
      <w:pPr>
        <w:keepNext/>
        <w:spacing w:after="0" w:line="240" w:lineRule="auto"/>
        <w:jc w:val="both"/>
        <w:rPr>
          <w:rFonts w:ascii="Times New Roman" w:eastAsia="Times New Roman" w:hAnsi="Times New Roman" w:cs="Times New Roman"/>
          <w:b/>
          <w:bCs/>
          <w:color w:val="1F497D"/>
          <w:sz w:val="28"/>
        </w:rPr>
      </w:pPr>
      <w:r>
        <w:rPr>
          <w:rFonts w:ascii="Times New Roman" w:hAnsi="Times New Roman" w:cs="Times New Roman"/>
          <w:noProof/>
          <w:sz w:val="24"/>
          <w:szCs w:val="24"/>
        </w:rPr>
        <w:t>The project “</w:t>
      </w:r>
      <w:r w:rsidRPr="00A95710">
        <w:rPr>
          <w:rFonts w:ascii="Times New Roman" w:eastAsia="Times New Roman" w:hAnsi="Times New Roman" w:cs="Times New Roman"/>
          <w:color w:val="000000" w:themeColor="text1"/>
          <w:sz w:val="24"/>
          <w:szCs w:val="20"/>
        </w:rPr>
        <w:t>Design of Fuzzy Interference System based Air Conditioning.</w:t>
      </w:r>
      <w:r>
        <w:rPr>
          <w:rFonts w:ascii="Times New Roman" w:hAnsi="Times New Roman" w:cs="Times New Roman"/>
          <w:noProof/>
          <w:sz w:val="24"/>
          <w:szCs w:val="24"/>
        </w:rPr>
        <w:t xml:space="preserve">” has helped us to understand the concept of Fuzzyfication &amp; Defuzzification. We used the Fuzzy Interference System of MATLAB and with each step, we explored and learned the various concepts of each of these functions. We learned how to use these concepts for solving real-world-based problems through Data Science. Overall, it was an enriching experience for all of us. </w:t>
      </w:r>
    </w:p>
    <w:p w14:paraId="6934A4EF" w14:textId="77777777" w:rsidR="005D512E" w:rsidRPr="00C04D18" w:rsidRDefault="005D512E" w:rsidP="00C04D18">
      <w:pPr>
        <w:jc w:val="both"/>
        <w:rPr>
          <w:rFonts w:ascii="Times New Roman" w:hAnsi="Times New Roman" w:cs="Times New Roman"/>
          <w:sz w:val="24"/>
          <w:szCs w:val="24"/>
        </w:rPr>
      </w:pPr>
    </w:p>
    <w:p w14:paraId="63A00786" w14:textId="56F54845" w:rsidR="00287E5A" w:rsidRDefault="00287E5A" w:rsidP="00D32226">
      <w:pPr>
        <w:jc w:val="center"/>
        <w:rPr>
          <w:rFonts w:ascii="Times New Roman" w:hAnsi="Times New Roman" w:cs="Times New Roman"/>
          <w:b/>
          <w:sz w:val="28"/>
          <w:szCs w:val="28"/>
          <w:u w:val="single"/>
        </w:rPr>
      </w:pPr>
    </w:p>
    <w:p w14:paraId="1AE25F80" w14:textId="79768292" w:rsidR="002C0987" w:rsidRDefault="002C0987" w:rsidP="00D32226">
      <w:pPr>
        <w:jc w:val="center"/>
        <w:rPr>
          <w:rFonts w:ascii="Times New Roman" w:hAnsi="Times New Roman" w:cs="Times New Roman"/>
          <w:b/>
          <w:sz w:val="28"/>
          <w:szCs w:val="28"/>
          <w:u w:val="single"/>
        </w:rPr>
      </w:pPr>
    </w:p>
    <w:p w14:paraId="527C0968" w14:textId="7B81CA0C" w:rsidR="002C0987" w:rsidRDefault="002C0987" w:rsidP="00D32226">
      <w:pPr>
        <w:jc w:val="center"/>
        <w:rPr>
          <w:rFonts w:ascii="Times New Roman" w:hAnsi="Times New Roman" w:cs="Times New Roman"/>
          <w:b/>
          <w:sz w:val="28"/>
          <w:szCs w:val="28"/>
          <w:u w:val="single"/>
        </w:rPr>
      </w:pPr>
    </w:p>
    <w:p w14:paraId="3D312472" w14:textId="77777777" w:rsidR="002C0987" w:rsidRPr="00287E5A" w:rsidRDefault="002C0987" w:rsidP="00D32226">
      <w:pPr>
        <w:jc w:val="center"/>
        <w:rPr>
          <w:rFonts w:ascii="Times New Roman" w:hAnsi="Times New Roman" w:cs="Times New Roman"/>
          <w:b/>
          <w:sz w:val="28"/>
          <w:szCs w:val="28"/>
          <w:u w:val="single"/>
        </w:rPr>
      </w:pPr>
    </w:p>
    <w:p w14:paraId="35D8C2CC" w14:textId="77777777" w:rsidR="00763A80" w:rsidRDefault="00763A80" w:rsidP="00763A8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Appendix</w:t>
      </w:r>
    </w:p>
    <w:p w14:paraId="28D74AE5" w14:textId="6A7C3704" w:rsidR="00400692" w:rsidRPr="00763A80" w:rsidRDefault="00763A80" w:rsidP="00763A80">
      <w:pPr>
        <w:jc w:val="center"/>
        <w:rPr>
          <w:rFonts w:ascii="Times New Roman" w:hAnsi="Times New Roman" w:cs="Times New Roman"/>
          <w:sz w:val="28"/>
          <w:szCs w:val="28"/>
        </w:rPr>
      </w:pPr>
      <w:hyperlink r:id="rId30" w:history="1">
        <w:r w:rsidRPr="009F7628">
          <w:rPr>
            <w:rStyle w:val="Hyperlink"/>
            <w:rFonts w:ascii="Times New Roman" w:hAnsi="Times New Roman" w:cs="Times New Roman"/>
            <w:color w:val="auto"/>
            <w:sz w:val="28"/>
            <w:szCs w:val="28"/>
          </w:rPr>
          <w:t>https://github.com/MANVENDRAVIKRAM/Fuzzy-Logic.git</w:t>
        </w:r>
      </w:hyperlink>
    </w:p>
    <w:sectPr w:rsidR="00400692" w:rsidRPr="00763A80" w:rsidSect="0025058B">
      <w:footerReference w:type="default" r:id="rId31"/>
      <w:pgSz w:w="11906" w:h="16838"/>
      <w:pgMar w:top="1135" w:right="1440" w:bottom="1276"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4CFEB" w14:textId="77777777" w:rsidR="002522D5" w:rsidRDefault="002522D5" w:rsidP="00CB7C65">
      <w:pPr>
        <w:spacing w:after="0" w:line="240" w:lineRule="auto"/>
      </w:pPr>
      <w:r>
        <w:separator/>
      </w:r>
    </w:p>
  </w:endnote>
  <w:endnote w:type="continuationSeparator" w:id="0">
    <w:p w14:paraId="2B320E3B" w14:textId="77777777" w:rsidR="002522D5" w:rsidRDefault="002522D5" w:rsidP="00CB7C65">
      <w:pPr>
        <w:spacing w:after="0" w:line="240" w:lineRule="auto"/>
      </w:pPr>
      <w:r>
        <w:continuationSeparator/>
      </w:r>
    </w:p>
  </w:endnote>
  <w:endnote w:type="continuationNotice" w:id="1">
    <w:p w14:paraId="7B3AB617" w14:textId="77777777" w:rsidR="002522D5" w:rsidRDefault="002522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2A1D" w14:textId="77777777" w:rsidR="009E35EA" w:rsidRPr="00434319" w:rsidRDefault="009E35EA" w:rsidP="009E35EA">
    <w:pPr>
      <w:pStyle w:val="Footer"/>
      <w:jc w:val="center"/>
      <w:rPr>
        <w:rFonts w:ascii="Times New Roman" w:hAnsi="Times New Roman" w:cs="Times New Roman"/>
        <w:b/>
        <w:bCs/>
        <w:sz w:val="24"/>
        <w:szCs w:val="24"/>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F8A29" w14:textId="77777777" w:rsidR="002522D5" w:rsidRDefault="002522D5" w:rsidP="00CB7C65">
      <w:pPr>
        <w:spacing w:after="0" w:line="240" w:lineRule="auto"/>
      </w:pPr>
      <w:r>
        <w:separator/>
      </w:r>
    </w:p>
  </w:footnote>
  <w:footnote w:type="continuationSeparator" w:id="0">
    <w:p w14:paraId="5F80AC65" w14:textId="77777777" w:rsidR="002522D5" w:rsidRDefault="002522D5" w:rsidP="00CB7C65">
      <w:pPr>
        <w:spacing w:after="0" w:line="240" w:lineRule="auto"/>
      </w:pPr>
      <w:r>
        <w:continuationSeparator/>
      </w:r>
    </w:p>
  </w:footnote>
  <w:footnote w:type="continuationNotice" w:id="1">
    <w:p w14:paraId="6DE72659" w14:textId="77777777" w:rsidR="002522D5" w:rsidRDefault="002522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8B3"/>
    <w:multiLevelType w:val="multilevel"/>
    <w:tmpl w:val="7FE884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67A298C"/>
    <w:multiLevelType w:val="hybridMultilevel"/>
    <w:tmpl w:val="2910C5F6"/>
    <w:lvl w:ilvl="0" w:tplc="F1A88242">
      <w:start w:val="1"/>
      <w:numFmt w:val="bullet"/>
      <w:lvlText w:val="•"/>
      <w:lvlJc w:val="left"/>
      <w:pPr>
        <w:tabs>
          <w:tab w:val="num" w:pos="720"/>
        </w:tabs>
        <w:ind w:left="720" w:hanging="360"/>
      </w:pPr>
      <w:rPr>
        <w:rFonts w:ascii="Arial" w:hAnsi="Arial" w:hint="default"/>
      </w:rPr>
    </w:lvl>
    <w:lvl w:ilvl="1" w:tplc="A02C3B96" w:tentative="1">
      <w:start w:val="1"/>
      <w:numFmt w:val="bullet"/>
      <w:lvlText w:val="•"/>
      <w:lvlJc w:val="left"/>
      <w:pPr>
        <w:tabs>
          <w:tab w:val="num" w:pos="1440"/>
        </w:tabs>
        <w:ind w:left="1440" w:hanging="360"/>
      </w:pPr>
      <w:rPr>
        <w:rFonts w:ascii="Arial" w:hAnsi="Arial" w:hint="default"/>
      </w:rPr>
    </w:lvl>
    <w:lvl w:ilvl="2" w:tplc="53601BFE" w:tentative="1">
      <w:start w:val="1"/>
      <w:numFmt w:val="bullet"/>
      <w:lvlText w:val="•"/>
      <w:lvlJc w:val="left"/>
      <w:pPr>
        <w:tabs>
          <w:tab w:val="num" w:pos="2160"/>
        </w:tabs>
        <w:ind w:left="2160" w:hanging="360"/>
      </w:pPr>
      <w:rPr>
        <w:rFonts w:ascii="Arial" w:hAnsi="Arial" w:hint="default"/>
      </w:rPr>
    </w:lvl>
    <w:lvl w:ilvl="3" w:tplc="33C0ABA2" w:tentative="1">
      <w:start w:val="1"/>
      <w:numFmt w:val="bullet"/>
      <w:lvlText w:val="•"/>
      <w:lvlJc w:val="left"/>
      <w:pPr>
        <w:tabs>
          <w:tab w:val="num" w:pos="2880"/>
        </w:tabs>
        <w:ind w:left="2880" w:hanging="360"/>
      </w:pPr>
      <w:rPr>
        <w:rFonts w:ascii="Arial" w:hAnsi="Arial" w:hint="default"/>
      </w:rPr>
    </w:lvl>
    <w:lvl w:ilvl="4" w:tplc="10FE35C8" w:tentative="1">
      <w:start w:val="1"/>
      <w:numFmt w:val="bullet"/>
      <w:lvlText w:val="•"/>
      <w:lvlJc w:val="left"/>
      <w:pPr>
        <w:tabs>
          <w:tab w:val="num" w:pos="3600"/>
        </w:tabs>
        <w:ind w:left="3600" w:hanging="360"/>
      </w:pPr>
      <w:rPr>
        <w:rFonts w:ascii="Arial" w:hAnsi="Arial" w:hint="default"/>
      </w:rPr>
    </w:lvl>
    <w:lvl w:ilvl="5" w:tplc="BE0A19C2" w:tentative="1">
      <w:start w:val="1"/>
      <w:numFmt w:val="bullet"/>
      <w:lvlText w:val="•"/>
      <w:lvlJc w:val="left"/>
      <w:pPr>
        <w:tabs>
          <w:tab w:val="num" w:pos="4320"/>
        </w:tabs>
        <w:ind w:left="4320" w:hanging="360"/>
      </w:pPr>
      <w:rPr>
        <w:rFonts w:ascii="Arial" w:hAnsi="Arial" w:hint="default"/>
      </w:rPr>
    </w:lvl>
    <w:lvl w:ilvl="6" w:tplc="AC2EEC6C" w:tentative="1">
      <w:start w:val="1"/>
      <w:numFmt w:val="bullet"/>
      <w:lvlText w:val="•"/>
      <w:lvlJc w:val="left"/>
      <w:pPr>
        <w:tabs>
          <w:tab w:val="num" w:pos="5040"/>
        </w:tabs>
        <w:ind w:left="5040" w:hanging="360"/>
      </w:pPr>
      <w:rPr>
        <w:rFonts w:ascii="Arial" w:hAnsi="Arial" w:hint="default"/>
      </w:rPr>
    </w:lvl>
    <w:lvl w:ilvl="7" w:tplc="7D3E59E8" w:tentative="1">
      <w:start w:val="1"/>
      <w:numFmt w:val="bullet"/>
      <w:lvlText w:val="•"/>
      <w:lvlJc w:val="left"/>
      <w:pPr>
        <w:tabs>
          <w:tab w:val="num" w:pos="5760"/>
        </w:tabs>
        <w:ind w:left="5760" w:hanging="360"/>
      </w:pPr>
      <w:rPr>
        <w:rFonts w:ascii="Arial" w:hAnsi="Arial" w:hint="default"/>
      </w:rPr>
    </w:lvl>
    <w:lvl w:ilvl="8" w:tplc="9A7037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067936"/>
    <w:multiLevelType w:val="multilevel"/>
    <w:tmpl w:val="DAA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671E8"/>
    <w:multiLevelType w:val="hybridMultilevel"/>
    <w:tmpl w:val="64C2E35C"/>
    <w:lvl w:ilvl="0" w:tplc="CAC22D04">
      <w:start w:val="1"/>
      <w:numFmt w:val="bullet"/>
      <w:lvlText w:val="•"/>
      <w:lvlJc w:val="left"/>
      <w:pPr>
        <w:tabs>
          <w:tab w:val="num" w:pos="720"/>
        </w:tabs>
        <w:ind w:left="720" w:hanging="360"/>
      </w:pPr>
      <w:rPr>
        <w:rFonts w:ascii="Arial" w:hAnsi="Arial" w:hint="default"/>
      </w:rPr>
    </w:lvl>
    <w:lvl w:ilvl="1" w:tplc="7EAC326A" w:tentative="1">
      <w:start w:val="1"/>
      <w:numFmt w:val="bullet"/>
      <w:lvlText w:val="•"/>
      <w:lvlJc w:val="left"/>
      <w:pPr>
        <w:tabs>
          <w:tab w:val="num" w:pos="1440"/>
        </w:tabs>
        <w:ind w:left="1440" w:hanging="360"/>
      </w:pPr>
      <w:rPr>
        <w:rFonts w:ascii="Arial" w:hAnsi="Arial" w:hint="default"/>
      </w:rPr>
    </w:lvl>
    <w:lvl w:ilvl="2" w:tplc="9524EAEA" w:tentative="1">
      <w:start w:val="1"/>
      <w:numFmt w:val="bullet"/>
      <w:lvlText w:val="•"/>
      <w:lvlJc w:val="left"/>
      <w:pPr>
        <w:tabs>
          <w:tab w:val="num" w:pos="2160"/>
        </w:tabs>
        <w:ind w:left="2160" w:hanging="360"/>
      </w:pPr>
      <w:rPr>
        <w:rFonts w:ascii="Arial" w:hAnsi="Arial" w:hint="default"/>
      </w:rPr>
    </w:lvl>
    <w:lvl w:ilvl="3" w:tplc="BDDC506C" w:tentative="1">
      <w:start w:val="1"/>
      <w:numFmt w:val="bullet"/>
      <w:lvlText w:val="•"/>
      <w:lvlJc w:val="left"/>
      <w:pPr>
        <w:tabs>
          <w:tab w:val="num" w:pos="2880"/>
        </w:tabs>
        <w:ind w:left="2880" w:hanging="360"/>
      </w:pPr>
      <w:rPr>
        <w:rFonts w:ascii="Arial" w:hAnsi="Arial" w:hint="default"/>
      </w:rPr>
    </w:lvl>
    <w:lvl w:ilvl="4" w:tplc="AD9A77E2" w:tentative="1">
      <w:start w:val="1"/>
      <w:numFmt w:val="bullet"/>
      <w:lvlText w:val="•"/>
      <w:lvlJc w:val="left"/>
      <w:pPr>
        <w:tabs>
          <w:tab w:val="num" w:pos="3600"/>
        </w:tabs>
        <w:ind w:left="3600" w:hanging="360"/>
      </w:pPr>
      <w:rPr>
        <w:rFonts w:ascii="Arial" w:hAnsi="Arial" w:hint="default"/>
      </w:rPr>
    </w:lvl>
    <w:lvl w:ilvl="5" w:tplc="85C2C3F4" w:tentative="1">
      <w:start w:val="1"/>
      <w:numFmt w:val="bullet"/>
      <w:lvlText w:val="•"/>
      <w:lvlJc w:val="left"/>
      <w:pPr>
        <w:tabs>
          <w:tab w:val="num" w:pos="4320"/>
        </w:tabs>
        <w:ind w:left="4320" w:hanging="360"/>
      </w:pPr>
      <w:rPr>
        <w:rFonts w:ascii="Arial" w:hAnsi="Arial" w:hint="default"/>
      </w:rPr>
    </w:lvl>
    <w:lvl w:ilvl="6" w:tplc="09DA69FA" w:tentative="1">
      <w:start w:val="1"/>
      <w:numFmt w:val="bullet"/>
      <w:lvlText w:val="•"/>
      <w:lvlJc w:val="left"/>
      <w:pPr>
        <w:tabs>
          <w:tab w:val="num" w:pos="5040"/>
        </w:tabs>
        <w:ind w:left="5040" w:hanging="360"/>
      </w:pPr>
      <w:rPr>
        <w:rFonts w:ascii="Arial" w:hAnsi="Arial" w:hint="default"/>
      </w:rPr>
    </w:lvl>
    <w:lvl w:ilvl="7" w:tplc="165C4C38" w:tentative="1">
      <w:start w:val="1"/>
      <w:numFmt w:val="bullet"/>
      <w:lvlText w:val="•"/>
      <w:lvlJc w:val="left"/>
      <w:pPr>
        <w:tabs>
          <w:tab w:val="num" w:pos="5760"/>
        </w:tabs>
        <w:ind w:left="5760" w:hanging="360"/>
      </w:pPr>
      <w:rPr>
        <w:rFonts w:ascii="Arial" w:hAnsi="Arial" w:hint="default"/>
      </w:rPr>
    </w:lvl>
    <w:lvl w:ilvl="8" w:tplc="830CE1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FB0354"/>
    <w:multiLevelType w:val="hybridMultilevel"/>
    <w:tmpl w:val="1EB0A770"/>
    <w:lvl w:ilvl="0" w:tplc="3BDAA070">
      <w:start w:val="1"/>
      <w:numFmt w:val="decimal"/>
      <w:lvlText w:val="(%1)"/>
      <w:lvlJc w:val="left"/>
      <w:pPr>
        <w:ind w:left="242" w:hanging="384"/>
      </w:pPr>
      <w:rPr>
        <w:rFonts w:hint="default"/>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5" w15:restartNumberingAfterBreak="0">
    <w:nsid w:val="16987FCD"/>
    <w:multiLevelType w:val="hybridMultilevel"/>
    <w:tmpl w:val="7D80F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DF68D3"/>
    <w:multiLevelType w:val="hybridMultilevel"/>
    <w:tmpl w:val="77DEF31E"/>
    <w:lvl w:ilvl="0" w:tplc="87A0A6E8">
      <w:start w:val="1"/>
      <w:numFmt w:val="bullet"/>
      <w:lvlText w:val="•"/>
      <w:lvlJc w:val="left"/>
      <w:pPr>
        <w:tabs>
          <w:tab w:val="num" w:pos="720"/>
        </w:tabs>
        <w:ind w:left="720" w:hanging="360"/>
      </w:pPr>
      <w:rPr>
        <w:rFonts w:ascii="Times New Roman" w:hAnsi="Times New Roman" w:hint="default"/>
      </w:rPr>
    </w:lvl>
    <w:lvl w:ilvl="1" w:tplc="91748494" w:tentative="1">
      <w:start w:val="1"/>
      <w:numFmt w:val="bullet"/>
      <w:lvlText w:val="•"/>
      <w:lvlJc w:val="left"/>
      <w:pPr>
        <w:tabs>
          <w:tab w:val="num" w:pos="1440"/>
        </w:tabs>
        <w:ind w:left="1440" w:hanging="360"/>
      </w:pPr>
      <w:rPr>
        <w:rFonts w:ascii="Times New Roman" w:hAnsi="Times New Roman" w:hint="default"/>
      </w:rPr>
    </w:lvl>
    <w:lvl w:ilvl="2" w:tplc="97729C8A" w:tentative="1">
      <w:start w:val="1"/>
      <w:numFmt w:val="bullet"/>
      <w:lvlText w:val="•"/>
      <w:lvlJc w:val="left"/>
      <w:pPr>
        <w:tabs>
          <w:tab w:val="num" w:pos="2160"/>
        </w:tabs>
        <w:ind w:left="2160" w:hanging="360"/>
      </w:pPr>
      <w:rPr>
        <w:rFonts w:ascii="Times New Roman" w:hAnsi="Times New Roman" w:hint="default"/>
      </w:rPr>
    </w:lvl>
    <w:lvl w:ilvl="3" w:tplc="FE28DCBC" w:tentative="1">
      <w:start w:val="1"/>
      <w:numFmt w:val="bullet"/>
      <w:lvlText w:val="•"/>
      <w:lvlJc w:val="left"/>
      <w:pPr>
        <w:tabs>
          <w:tab w:val="num" w:pos="2880"/>
        </w:tabs>
        <w:ind w:left="2880" w:hanging="360"/>
      </w:pPr>
      <w:rPr>
        <w:rFonts w:ascii="Times New Roman" w:hAnsi="Times New Roman" w:hint="default"/>
      </w:rPr>
    </w:lvl>
    <w:lvl w:ilvl="4" w:tplc="9D2C252C" w:tentative="1">
      <w:start w:val="1"/>
      <w:numFmt w:val="bullet"/>
      <w:lvlText w:val="•"/>
      <w:lvlJc w:val="left"/>
      <w:pPr>
        <w:tabs>
          <w:tab w:val="num" w:pos="3600"/>
        </w:tabs>
        <w:ind w:left="3600" w:hanging="360"/>
      </w:pPr>
      <w:rPr>
        <w:rFonts w:ascii="Times New Roman" w:hAnsi="Times New Roman" w:hint="default"/>
      </w:rPr>
    </w:lvl>
    <w:lvl w:ilvl="5" w:tplc="70A01406" w:tentative="1">
      <w:start w:val="1"/>
      <w:numFmt w:val="bullet"/>
      <w:lvlText w:val="•"/>
      <w:lvlJc w:val="left"/>
      <w:pPr>
        <w:tabs>
          <w:tab w:val="num" w:pos="4320"/>
        </w:tabs>
        <w:ind w:left="4320" w:hanging="360"/>
      </w:pPr>
      <w:rPr>
        <w:rFonts w:ascii="Times New Roman" w:hAnsi="Times New Roman" w:hint="default"/>
      </w:rPr>
    </w:lvl>
    <w:lvl w:ilvl="6" w:tplc="AFC8F968" w:tentative="1">
      <w:start w:val="1"/>
      <w:numFmt w:val="bullet"/>
      <w:lvlText w:val="•"/>
      <w:lvlJc w:val="left"/>
      <w:pPr>
        <w:tabs>
          <w:tab w:val="num" w:pos="5040"/>
        </w:tabs>
        <w:ind w:left="5040" w:hanging="360"/>
      </w:pPr>
      <w:rPr>
        <w:rFonts w:ascii="Times New Roman" w:hAnsi="Times New Roman" w:hint="default"/>
      </w:rPr>
    </w:lvl>
    <w:lvl w:ilvl="7" w:tplc="B48A817E" w:tentative="1">
      <w:start w:val="1"/>
      <w:numFmt w:val="bullet"/>
      <w:lvlText w:val="•"/>
      <w:lvlJc w:val="left"/>
      <w:pPr>
        <w:tabs>
          <w:tab w:val="num" w:pos="5760"/>
        </w:tabs>
        <w:ind w:left="5760" w:hanging="360"/>
      </w:pPr>
      <w:rPr>
        <w:rFonts w:ascii="Times New Roman" w:hAnsi="Times New Roman" w:hint="default"/>
      </w:rPr>
    </w:lvl>
    <w:lvl w:ilvl="8" w:tplc="59CEB86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BC0B90"/>
    <w:multiLevelType w:val="multilevel"/>
    <w:tmpl w:val="8FAA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F9098D"/>
    <w:multiLevelType w:val="hybridMultilevel"/>
    <w:tmpl w:val="349CCC46"/>
    <w:lvl w:ilvl="0" w:tplc="37344E44">
      <w:start w:val="1"/>
      <w:numFmt w:val="bullet"/>
      <w:lvlText w:val="•"/>
      <w:lvlJc w:val="left"/>
      <w:pPr>
        <w:tabs>
          <w:tab w:val="num" w:pos="720"/>
        </w:tabs>
        <w:ind w:left="720" w:hanging="360"/>
      </w:pPr>
      <w:rPr>
        <w:rFonts w:ascii="Arial" w:hAnsi="Arial" w:hint="default"/>
      </w:rPr>
    </w:lvl>
    <w:lvl w:ilvl="1" w:tplc="20DAD05A" w:tentative="1">
      <w:start w:val="1"/>
      <w:numFmt w:val="bullet"/>
      <w:lvlText w:val="•"/>
      <w:lvlJc w:val="left"/>
      <w:pPr>
        <w:tabs>
          <w:tab w:val="num" w:pos="1440"/>
        </w:tabs>
        <w:ind w:left="1440" w:hanging="360"/>
      </w:pPr>
      <w:rPr>
        <w:rFonts w:ascii="Arial" w:hAnsi="Arial" w:hint="default"/>
      </w:rPr>
    </w:lvl>
    <w:lvl w:ilvl="2" w:tplc="8E9EE7A0" w:tentative="1">
      <w:start w:val="1"/>
      <w:numFmt w:val="bullet"/>
      <w:lvlText w:val="•"/>
      <w:lvlJc w:val="left"/>
      <w:pPr>
        <w:tabs>
          <w:tab w:val="num" w:pos="2160"/>
        </w:tabs>
        <w:ind w:left="2160" w:hanging="360"/>
      </w:pPr>
      <w:rPr>
        <w:rFonts w:ascii="Arial" w:hAnsi="Arial" w:hint="default"/>
      </w:rPr>
    </w:lvl>
    <w:lvl w:ilvl="3" w:tplc="82DCC9F4" w:tentative="1">
      <w:start w:val="1"/>
      <w:numFmt w:val="bullet"/>
      <w:lvlText w:val="•"/>
      <w:lvlJc w:val="left"/>
      <w:pPr>
        <w:tabs>
          <w:tab w:val="num" w:pos="2880"/>
        </w:tabs>
        <w:ind w:left="2880" w:hanging="360"/>
      </w:pPr>
      <w:rPr>
        <w:rFonts w:ascii="Arial" w:hAnsi="Arial" w:hint="default"/>
      </w:rPr>
    </w:lvl>
    <w:lvl w:ilvl="4" w:tplc="0B980216" w:tentative="1">
      <w:start w:val="1"/>
      <w:numFmt w:val="bullet"/>
      <w:lvlText w:val="•"/>
      <w:lvlJc w:val="left"/>
      <w:pPr>
        <w:tabs>
          <w:tab w:val="num" w:pos="3600"/>
        </w:tabs>
        <w:ind w:left="3600" w:hanging="360"/>
      </w:pPr>
      <w:rPr>
        <w:rFonts w:ascii="Arial" w:hAnsi="Arial" w:hint="default"/>
      </w:rPr>
    </w:lvl>
    <w:lvl w:ilvl="5" w:tplc="79567DA0" w:tentative="1">
      <w:start w:val="1"/>
      <w:numFmt w:val="bullet"/>
      <w:lvlText w:val="•"/>
      <w:lvlJc w:val="left"/>
      <w:pPr>
        <w:tabs>
          <w:tab w:val="num" w:pos="4320"/>
        </w:tabs>
        <w:ind w:left="4320" w:hanging="360"/>
      </w:pPr>
      <w:rPr>
        <w:rFonts w:ascii="Arial" w:hAnsi="Arial" w:hint="default"/>
      </w:rPr>
    </w:lvl>
    <w:lvl w:ilvl="6" w:tplc="CBA4E472" w:tentative="1">
      <w:start w:val="1"/>
      <w:numFmt w:val="bullet"/>
      <w:lvlText w:val="•"/>
      <w:lvlJc w:val="left"/>
      <w:pPr>
        <w:tabs>
          <w:tab w:val="num" w:pos="5040"/>
        </w:tabs>
        <w:ind w:left="5040" w:hanging="360"/>
      </w:pPr>
      <w:rPr>
        <w:rFonts w:ascii="Arial" w:hAnsi="Arial" w:hint="default"/>
      </w:rPr>
    </w:lvl>
    <w:lvl w:ilvl="7" w:tplc="687277B8" w:tentative="1">
      <w:start w:val="1"/>
      <w:numFmt w:val="bullet"/>
      <w:lvlText w:val="•"/>
      <w:lvlJc w:val="left"/>
      <w:pPr>
        <w:tabs>
          <w:tab w:val="num" w:pos="5760"/>
        </w:tabs>
        <w:ind w:left="5760" w:hanging="360"/>
      </w:pPr>
      <w:rPr>
        <w:rFonts w:ascii="Arial" w:hAnsi="Arial" w:hint="default"/>
      </w:rPr>
    </w:lvl>
    <w:lvl w:ilvl="8" w:tplc="5F72F0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187BC4"/>
    <w:multiLevelType w:val="multilevel"/>
    <w:tmpl w:val="DA8A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447E8"/>
    <w:multiLevelType w:val="multilevel"/>
    <w:tmpl w:val="9A44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53592D"/>
    <w:multiLevelType w:val="multilevel"/>
    <w:tmpl w:val="D3341C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F465F"/>
    <w:multiLevelType w:val="multilevel"/>
    <w:tmpl w:val="F96098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EEA2535"/>
    <w:multiLevelType w:val="multilevel"/>
    <w:tmpl w:val="537C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DA7D29"/>
    <w:multiLevelType w:val="hybridMultilevel"/>
    <w:tmpl w:val="DEDAF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4A16DE"/>
    <w:multiLevelType w:val="multilevel"/>
    <w:tmpl w:val="D52C7F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B1490"/>
    <w:multiLevelType w:val="hybridMultilevel"/>
    <w:tmpl w:val="350EE4B2"/>
    <w:lvl w:ilvl="0" w:tplc="20D84888">
      <w:start w:val="1"/>
      <w:numFmt w:val="bullet"/>
      <w:lvlText w:val="•"/>
      <w:lvlJc w:val="left"/>
      <w:pPr>
        <w:tabs>
          <w:tab w:val="num" w:pos="720"/>
        </w:tabs>
        <w:ind w:left="720" w:hanging="360"/>
      </w:pPr>
      <w:rPr>
        <w:rFonts w:ascii="Times New Roman" w:hAnsi="Times New Roman" w:hint="default"/>
      </w:rPr>
    </w:lvl>
    <w:lvl w:ilvl="1" w:tplc="00B0E11A" w:tentative="1">
      <w:start w:val="1"/>
      <w:numFmt w:val="bullet"/>
      <w:lvlText w:val="•"/>
      <w:lvlJc w:val="left"/>
      <w:pPr>
        <w:tabs>
          <w:tab w:val="num" w:pos="1440"/>
        </w:tabs>
        <w:ind w:left="1440" w:hanging="360"/>
      </w:pPr>
      <w:rPr>
        <w:rFonts w:ascii="Times New Roman" w:hAnsi="Times New Roman" w:hint="default"/>
      </w:rPr>
    </w:lvl>
    <w:lvl w:ilvl="2" w:tplc="3DD694FE" w:tentative="1">
      <w:start w:val="1"/>
      <w:numFmt w:val="bullet"/>
      <w:lvlText w:val="•"/>
      <w:lvlJc w:val="left"/>
      <w:pPr>
        <w:tabs>
          <w:tab w:val="num" w:pos="2160"/>
        </w:tabs>
        <w:ind w:left="2160" w:hanging="360"/>
      </w:pPr>
      <w:rPr>
        <w:rFonts w:ascii="Times New Roman" w:hAnsi="Times New Roman" w:hint="default"/>
      </w:rPr>
    </w:lvl>
    <w:lvl w:ilvl="3" w:tplc="79BA6502" w:tentative="1">
      <w:start w:val="1"/>
      <w:numFmt w:val="bullet"/>
      <w:lvlText w:val="•"/>
      <w:lvlJc w:val="left"/>
      <w:pPr>
        <w:tabs>
          <w:tab w:val="num" w:pos="2880"/>
        </w:tabs>
        <w:ind w:left="2880" w:hanging="360"/>
      </w:pPr>
      <w:rPr>
        <w:rFonts w:ascii="Times New Roman" w:hAnsi="Times New Roman" w:hint="default"/>
      </w:rPr>
    </w:lvl>
    <w:lvl w:ilvl="4" w:tplc="749CDEF4" w:tentative="1">
      <w:start w:val="1"/>
      <w:numFmt w:val="bullet"/>
      <w:lvlText w:val="•"/>
      <w:lvlJc w:val="left"/>
      <w:pPr>
        <w:tabs>
          <w:tab w:val="num" w:pos="3600"/>
        </w:tabs>
        <w:ind w:left="3600" w:hanging="360"/>
      </w:pPr>
      <w:rPr>
        <w:rFonts w:ascii="Times New Roman" w:hAnsi="Times New Roman" w:hint="default"/>
      </w:rPr>
    </w:lvl>
    <w:lvl w:ilvl="5" w:tplc="DD9098F0" w:tentative="1">
      <w:start w:val="1"/>
      <w:numFmt w:val="bullet"/>
      <w:lvlText w:val="•"/>
      <w:lvlJc w:val="left"/>
      <w:pPr>
        <w:tabs>
          <w:tab w:val="num" w:pos="4320"/>
        </w:tabs>
        <w:ind w:left="4320" w:hanging="360"/>
      </w:pPr>
      <w:rPr>
        <w:rFonts w:ascii="Times New Roman" w:hAnsi="Times New Roman" w:hint="default"/>
      </w:rPr>
    </w:lvl>
    <w:lvl w:ilvl="6" w:tplc="A93C138A" w:tentative="1">
      <w:start w:val="1"/>
      <w:numFmt w:val="bullet"/>
      <w:lvlText w:val="•"/>
      <w:lvlJc w:val="left"/>
      <w:pPr>
        <w:tabs>
          <w:tab w:val="num" w:pos="5040"/>
        </w:tabs>
        <w:ind w:left="5040" w:hanging="360"/>
      </w:pPr>
      <w:rPr>
        <w:rFonts w:ascii="Times New Roman" w:hAnsi="Times New Roman" w:hint="default"/>
      </w:rPr>
    </w:lvl>
    <w:lvl w:ilvl="7" w:tplc="0E3081EC" w:tentative="1">
      <w:start w:val="1"/>
      <w:numFmt w:val="bullet"/>
      <w:lvlText w:val="•"/>
      <w:lvlJc w:val="left"/>
      <w:pPr>
        <w:tabs>
          <w:tab w:val="num" w:pos="5760"/>
        </w:tabs>
        <w:ind w:left="5760" w:hanging="360"/>
      </w:pPr>
      <w:rPr>
        <w:rFonts w:ascii="Times New Roman" w:hAnsi="Times New Roman" w:hint="default"/>
      </w:rPr>
    </w:lvl>
    <w:lvl w:ilvl="8" w:tplc="E2B4A12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5883A00"/>
    <w:multiLevelType w:val="multilevel"/>
    <w:tmpl w:val="A7CA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E60F46"/>
    <w:multiLevelType w:val="hybridMultilevel"/>
    <w:tmpl w:val="48DEF534"/>
    <w:lvl w:ilvl="0" w:tplc="3BDAA070">
      <w:start w:val="1"/>
      <w:numFmt w:val="decimal"/>
      <w:lvlText w:val="(%1)"/>
      <w:lvlJc w:val="left"/>
      <w:pPr>
        <w:ind w:left="242" w:hanging="384"/>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num w:numId="1" w16cid:durableId="1249777050">
    <w:abstractNumId w:val="15"/>
  </w:num>
  <w:num w:numId="2" w16cid:durableId="1558970896">
    <w:abstractNumId w:val="11"/>
  </w:num>
  <w:num w:numId="3" w16cid:durableId="269051404">
    <w:abstractNumId w:val="12"/>
  </w:num>
  <w:num w:numId="4" w16cid:durableId="677805551">
    <w:abstractNumId w:val="0"/>
  </w:num>
  <w:num w:numId="5" w16cid:durableId="809633184">
    <w:abstractNumId w:val="14"/>
  </w:num>
  <w:num w:numId="6" w16cid:durableId="1942256862">
    <w:abstractNumId w:val="17"/>
  </w:num>
  <w:num w:numId="7" w16cid:durableId="421339577">
    <w:abstractNumId w:val="9"/>
  </w:num>
  <w:num w:numId="8" w16cid:durableId="2045788385">
    <w:abstractNumId w:val="13"/>
  </w:num>
  <w:num w:numId="9" w16cid:durableId="720176930">
    <w:abstractNumId w:val="10"/>
  </w:num>
  <w:num w:numId="10" w16cid:durableId="1515920457">
    <w:abstractNumId w:val="2"/>
  </w:num>
  <w:num w:numId="11" w16cid:durableId="1513296910">
    <w:abstractNumId w:val="7"/>
  </w:num>
  <w:num w:numId="12" w16cid:durableId="1398701681">
    <w:abstractNumId w:val="5"/>
  </w:num>
  <w:num w:numId="13" w16cid:durableId="2010861499">
    <w:abstractNumId w:val="8"/>
  </w:num>
  <w:num w:numId="14" w16cid:durableId="1501651689">
    <w:abstractNumId w:val="1"/>
  </w:num>
  <w:num w:numId="15" w16cid:durableId="1189837796">
    <w:abstractNumId w:val="3"/>
  </w:num>
  <w:num w:numId="16" w16cid:durableId="1084761993">
    <w:abstractNumId w:val="16"/>
  </w:num>
  <w:num w:numId="17" w16cid:durableId="1648046043">
    <w:abstractNumId w:val="6"/>
  </w:num>
  <w:num w:numId="18" w16cid:durableId="705327168">
    <w:abstractNumId w:val="18"/>
  </w:num>
  <w:num w:numId="19" w16cid:durableId="13100151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294"/>
    <w:rsid w:val="00007A22"/>
    <w:rsid w:val="000175F3"/>
    <w:rsid w:val="00017BB0"/>
    <w:rsid w:val="00025D3D"/>
    <w:rsid w:val="00027439"/>
    <w:rsid w:val="0002779B"/>
    <w:rsid w:val="00034153"/>
    <w:rsid w:val="00034168"/>
    <w:rsid w:val="00044B49"/>
    <w:rsid w:val="000477A4"/>
    <w:rsid w:val="000537C0"/>
    <w:rsid w:val="00053B2D"/>
    <w:rsid w:val="00055A9B"/>
    <w:rsid w:val="00061A4C"/>
    <w:rsid w:val="00063A01"/>
    <w:rsid w:val="000648E9"/>
    <w:rsid w:val="00066B49"/>
    <w:rsid w:val="00073968"/>
    <w:rsid w:val="00075E6D"/>
    <w:rsid w:val="00083AEC"/>
    <w:rsid w:val="00085DAD"/>
    <w:rsid w:val="0009409E"/>
    <w:rsid w:val="000A05F1"/>
    <w:rsid w:val="000A2E96"/>
    <w:rsid w:val="000A559B"/>
    <w:rsid w:val="000B18FE"/>
    <w:rsid w:val="000B25EB"/>
    <w:rsid w:val="000B7892"/>
    <w:rsid w:val="000B78BA"/>
    <w:rsid w:val="000C68E1"/>
    <w:rsid w:val="000D2743"/>
    <w:rsid w:val="000D5149"/>
    <w:rsid w:val="000D6B58"/>
    <w:rsid w:val="000F52C2"/>
    <w:rsid w:val="0010200F"/>
    <w:rsid w:val="0010356C"/>
    <w:rsid w:val="00104654"/>
    <w:rsid w:val="00112238"/>
    <w:rsid w:val="0011277B"/>
    <w:rsid w:val="0011277F"/>
    <w:rsid w:val="00113522"/>
    <w:rsid w:val="0011465D"/>
    <w:rsid w:val="00114EAE"/>
    <w:rsid w:val="00115EAB"/>
    <w:rsid w:val="00115F52"/>
    <w:rsid w:val="0012209F"/>
    <w:rsid w:val="0012564E"/>
    <w:rsid w:val="00130819"/>
    <w:rsid w:val="0013362F"/>
    <w:rsid w:val="001364B6"/>
    <w:rsid w:val="001370CD"/>
    <w:rsid w:val="00137296"/>
    <w:rsid w:val="001425E1"/>
    <w:rsid w:val="00146A27"/>
    <w:rsid w:val="00146A58"/>
    <w:rsid w:val="00146C0A"/>
    <w:rsid w:val="00150F50"/>
    <w:rsid w:val="00154797"/>
    <w:rsid w:val="001650D6"/>
    <w:rsid w:val="001703AC"/>
    <w:rsid w:val="00177846"/>
    <w:rsid w:val="00180BDA"/>
    <w:rsid w:val="0018691D"/>
    <w:rsid w:val="00187D24"/>
    <w:rsid w:val="00192F95"/>
    <w:rsid w:val="001A1B30"/>
    <w:rsid w:val="001A20B7"/>
    <w:rsid w:val="001A42C2"/>
    <w:rsid w:val="001C3057"/>
    <w:rsid w:val="001C5099"/>
    <w:rsid w:val="001D03CA"/>
    <w:rsid w:val="001D599D"/>
    <w:rsid w:val="001D6967"/>
    <w:rsid w:val="001E55BF"/>
    <w:rsid w:val="001E5876"/>
    <w:rsid w:val="001E730E"/>
    <w:rsid w:val="001F01D4"/>
    <w:rsid w:val="001F4394"/>
    <w:rsid w:val="002041CE"/>
    <w:rsid w:val="0020744D"/>
    <w:rsid w:val="0021406D"/>
    <w:rsid w:val="00217D12"/>
    <w:rsid w:val="00232037"/>
    <w:rsid w:val="00232160"/>
    <w:rsid w:val="002343AF"/>
    <w:rsid w:val="0023445C"/>
    <w:rsid w:val="0024245D"/>
    <w:rsid w:val="00245451"/>
    <w:rsid w:val="00245D00"/>
    <w:rsid w:val="0025058B"/>
    <w:rsid w:val="002522D5"/>
    <w:rsid w:val="00265166"/>
    <w:rsid w:val="0027551C"/>
    <w:rsid w:val="002805D8"/>
    <w:rsid w:val="00282BCA"/>
    <w:rsid w:val="00285D8A"/>
    <w:rsid w:val="00287E5A"/>
    <w:rsid w:val="002913F1"/>
    <w:rsid w:val="002A0DCD"/>
    <w:rsid w:val="002A75C6"/>
    <w:rsid w:val="002B0746"/>
    <w:rsid w:val="002B1B2B"/>
    <w:rsid w:val="002B23AF"/>
    <w:rsid w:val="002B24BA"/>
    <w:rsid w:val="002B2DB4"/>
    <w:rsid w:val="002C005D"/>
    <w:rsid w:val="002C0987"/>
    <w:rsid w:val="002C147E"/>
    <w:rsid w:val="002C4733"/>
    <w:rsid w:val="002C6F2F"/>
    <w:rsid w:val="002C7393"/>
    <w:rsid w:val="002C79CE"/>
    <w:rsid w:val="002D15BC"/>
    <w:rsid w:val="002D184A"/>
    <w:rsid w:val="002D54D2"/>
    <w:rsid w:val="002E2986"/>
    <w:rsid w:val="002E3BFE"/>
    <w:rsid w:val="002E5806"/>
    <w:rsid w:val="002E5E86"/>
    <w:rsid w:val="002E71EE"/>
    <w:rsid w:val="002F0298"/>
    <w:rsid w:val="002F7C42"/>
    <w:rsid w:val="00304872"/>
    <w:rsid w:val="003064EA"/>
    <w:rsid w:val="003078E3"/>
    <w:rsid w:val="00310181"/>
    <w:rsid w:val="00314919"/>
    <w:rsid w:val="00315357"/>
    <w:rsid w:val="003215A6"/>
    <w:rsid w:val="003227CF"/>
    <w:rsid w:val="003235CD"/>
    <w:rsid w:val="00324834"/>
    <w:rsid w:val="003307D2"/>
    <w:rsid w:val="00333790"/>
    <w:rsid w:val="003420BB"/>
    <w:rsid w:val="00353093"/>
    <w:rsid w:val="00360500"/>
    <w:rsid w:val="00360A13"/>
    <w:rsid w:val="00361A4B"/>
    <w:rsid w:val="00362399"/>
    <w:rsid w:val="003639F0"/>
    <w:rsid w:val="003645A0"/>
    <w:rsid w:val="00373E7D"/>
    <w:rsid w:val="00374D1B"/>
    <w:rsid w:val="0037757F"/>
    <w:rsid w:val="0039285B"/>
    <w:rsid w:val="003960CD"/>
    <w:rsid w:val="0039675E"/>
    <w:rsid w:val="003A0BBD"/>
    <w:rsid w:val="003A0BD0"/>
    <w:rsid w:val="003A19E4"/>
    <w:rsid w:val="003A1D57"/>
    <w:rsid w:val="003A2C47"/>
    <w:rsid w:val="003A4D77"/>
    <w:rsid w:val="003A51AF"/>
    <w:rsid w:val="003B14CF"/>
    <w:rsid w:val="003B18DA"/>
    <w:rsid w:val="003B272B"/>
    <w:rsid w:val="003C0A30"/>
    <w:rsid w:val="003C0BF9"/>
    <w:rsid w:val="003D1B5E"/>
    <w:rsid w:val="003D42F8"/>
    <w:rsid w:val="003E1580"/>
    <w:rsid w:val="003E1DFA"/>
    <w:rsid w:val="003E30DB"/>
    <w:rsid w:val="003E5D85"/>
    <w:rsid w:val="003E7039"/>
    <w:rsid w:val="003F7766"/>
    <w:rsid w:val="00400246"/>
    <w:rsid w:val="00400692"/>
    <w:rsid w:val="00402E91"/>
    <w:rsid w:val="0040607B"/>
    <w:rsid w:val="00410E3B"/>
    <w:rsid w:val="00413069"/>
    <w:rsid w:val="00417E87"/>
    <w:rsid w:val="0042496F"/>
    <w:rsid w:val="00433510"/>
    <w:rsid w:val="00433713"/>
    <w:rsid w:val="00433EDB"/>
    <w:rsid w:val="00434319"/>
    <w:rsid w:val="0043529E"/>
    <w:rsid w:val="004357DE"/>
    <w:rsid w:val="00437D17"/>
    <w:rsid w:val="004466E1"/>
    <w:rsid w:val="00450CCA"/>
    <w:rsid w:val="00451081"/>
    <w:rsid w:val="00451D72"/>
    <w:rsid w:val="004554C5"/>
    <w:rsid w:val="00455A63"/>
    <w:rsid w:val="004605B9"/>
    <w:rsid w:val="00460CE4"/>
    <w:rsid w:val="00461B68"/>
    <w:rsid w:val="00463BF1"/>
    <w:rsid w:val="0046682C"/>
    <w:rsid w:val="00466C32"/>
    <w:rsid w:val="00477AE0"/>
    <w:rsid w:val="004838F5"/>
    <w:rsid w:val="004867D7"/>
    <w:rsid w:val="00492736"/>
    <w:rsid w:val="00492B22"/>
    <w:rsid w:val="00493ED0"/>
    <w:rsid w:val="00494CDA"/>
    <w:rsid w:val="004A0299"/>
    <w:rsid w:val="004A7053"/>
    <w:rsid w:val="004B2462"/>
    <w:rsid w:val="004B3FF0"/>
    <w:rsid w:val="004B4084"/>
    <w:rsid w:val="004B66CF"/>
    <w:rsid w:val="004B7415"/>
    <w:rsid w:val="004C06F5"/>
    <w:rsid w:val="004D7D86"/>
    <w:rsid w:val="004F314E"/>
    <w:rsid w:val="004F466E"/>
    <w:rsid w:val="004F46C8"/>
    <w:rsid w:val="005009F3"/>
    <w:rsid w:val="0050351F"/>
    <w:rsid w:val="005038B1"/>
    <w:rsid w:val="005041EA"/>
    <w:rsid w:val="0051278D"/>
    <w:rsid w:val="00515A81"/>
    <w:rsid w:val="0052012D"/>
    <w:rsid w:val="0052113A"/>
    <w:rsid w:val="00522A39"/>
    <w:rsid w:val="005266D6"/>
    <w:rsid w:val="00531F64"/>
    <w:rsid w:val="00537A18"/>
    <w:rsid w:val="00542E5F"/>
    <w:rsid w:val="005445CB"/>
    <w:rsid w:val="00551054"/>
    <w:rsid w:val="0055362D"/>
    <w:rsid w:val="005666AA"/>
    <w:rsid w:val="00567977"/>
    <w:rsid w:val="00571A0A"/>
    <w:rsid w:val="00572325"/>
    <w:rsid w:val="0057730A"/>
    <w:rsid w:val="005860C5"/>
    <w:rsid w:val="00587FD8"/>
    <w:rsid w:val="005A0CEF"/>
    <w:rsid w:val="005A2FF4"/>
    <w:rsid w:val="005B1788"/>
    <w:rsid w:val="005C2AC9"/>
    <w:rsid w:val="005C391D"/>
    <w:rsid w:val="005C5210"/>
    <w:rsid w:val="005C7392"/>
    <w:rsid w:val="005D512E"/>
    <w:rsid w:val="005D51C7"/>
    <w:rsid w:val="005D76D4"/>
    <w:rsid w:val="005E45EC"/>
    <w:rsid w:val="005E62A3"/>
    <w:rsid w:val="005F0E8F"/>
    <w:rsid w:val="005F3986"/>
    <w:rsid w:val="005F3BBF"/>
    <w:rsid w:val="005F4E6B"/>
    <w:rsid w:val="00606063"/>
    <w:rsid w:val="00613EB9"/>
    <w:rsid w:val="00615342"/>
    <w:rsid w:val="00627893"/>
    <w:rsid w:val="00642E5A"/>
    <w:rsid w:val="006476A4"/>
    <w:rsid w:val="0065025D"/>
    <w:rsid w:val="006537C8"/>
    <w:rsid w:val="006556B2"/>
    <w:rsid w:val="00655B18"/>
    <w:rsid w:val="00656977"/>
    <w:rsid w:val="00657762"/>
    <w:rsid w:val="00660F6D"/>
    <w:rsid w:val="00663492"/>
    <w:rsid w:val="00681421"/>
    <w:rsid w:val="00683236"/>
    <w:rsid w:val="00686D60"/>
    <w:rsid w:val="006A1294"/>
    <w:rsid w:val="006A38D3"/>
    <w:rsid w:val="006A7339"/>
    <w:rsid w:val="006B0196"/>
    <w:rsid w:val="006B030E"/>
    <w:rsid w:val="006B0452"/>
    <w:rsid w:val="006B19F7"/>
    <w:rsid w:val="006B3BD7"/>
    <w:rsid w:val="006B4E8A"/>
    <w:rsid w:val="006B5AA8"/>
    <w:rsid w:val="006B7703"/>
    <w:rsid w:val="006C0965"/>
    <w:rsid w:val="006C5588"/>
    <w:rsid w:val="006C7312"/>
    <w:rsid w:val="006D63EC"/>
    <w:rsid w:val="00700873"/>
    <w:rsid w:val="00703D52"/>
    <w:rsid w:val="007049E5"/>
    <w:rsid w:val="007110D8"/>
    <w:rsid w:val="007125AB"/>
    <w:rsid w:val="00715DA0"/>
    <w:rsid w:val="00720763"/>
    <w:rsid w:val="007233BC"/>
    <w:rsid w:val="00723981"/>
    <w:rsid w:val="0073290F"/>
    <w:rsid w:val="00732A99"/>
    <w:rsid w:val="00737688"/>
    <w:rsid w:val="007417AC"/>
    <w:rsid w:val="00742D35"/>
    <w:rsid w:val="00750B53"/>
    <w:rsid w:val="00751B74"/>
    <w:rsid w:val="0075608D"/>
    <w:rsid w:val="00760F65"/>
    <w:rsid w:val="00761910"/>
    <w:rsid w:val="00763A80"/>
    <w:rsid w:val="00770AEC"/>
    <w:rsid w:val="00776B5F"/>
    <w:rsid w:val="007802B6"/>
    <w:rsid w:val="007828E6"/>
    <w:rsid w:val="00784845"/>
    <w:rsid w:val="0079074C"/>
    <w:rsid w:val="00790A9F"/>
    <w:rsid w:val="00791281"/>
    <w:rsid w:val="0079557F"/>
    <w:rsid w:val="007957A1"/>
    <w:rsid w:val="00796817"/>
    <w:rsid w:val="007A3858"/>
    <w:rsid w:val="007A7C19"/>
    <w:rsid w:val="007B18E8"/>
    <w:rsid w:val="007B52ED"/>
    <w:rsid w:val="007B5E77"/>
    <w:rsid w:val="007B690F"/>
    <w:rsid w:val="007B6C9D"/>
    <w:rsid w:val="007C059E"/>
    <w:rsid w:val="007C077C"/>
    <w:rsid w:val="007C2634"/>
    <w:rsid w:val="007C6DB6"/>
    <w:rsid w:val="007D21F9"/>
    <w:rsid w:val="007E3771"/>
    <w:rsid w:val="007E6B9F"/>
    <w:rsid w:val="00803C2E"/>
    <w:rsid w:val="0080652C"/>
    <w:rsid w:val="0081312B"/>
    <w:rsid w:val="00817259"/>
    <w:rsid w:val="00832593"/>
    <w:rsid w:val="00841C58"/>
    <w:rsid w:val="0084285E"/>
    <w:rsid w:val="008501FD"/>
    <w:rsid w:val="00855173"/>
    <w:rsid w:val="00857F50"/>
    <w:rsid w:val="00867B01"/>
    <w:rsid w:val="00867F5D"/>
    <w:rsid w:val="00872915"/>
    <w:rsid w:val="008742B6"/>
    <w:rsid w:val="00874448"/>
    <w:rsid w:val="00875AEA"/>
    <w:rsid w:val="008779CA"/>
    <w:rsid w:val="00883418"/>
    <w:rsid w:val="00883732"/>
    <w:rsid w:val="008866AE"/>
    <w:rsid w:val="00887524"/>
    <w:rsid w:val="00891985"/>
    <w:rsid w:val="00895551"/>
    <w:rsid w:val="008971C2"/>
    <w:rsid w:val="008A6F93"/>
    <w:rsid w:val="008B073D"/>
    <w:rsid w:val="008B0B36"/>
    <w:rsid w:val="008B13A5"/>
    <w:rsid w:val="008B2CBE"/>
    <w:rsid w:val="008B5D21"/>
    <w:rsid w:val="008B7A8D"/>
    <w:rsid w:val="008C117C"/>
    <w:rsid w:val="008C2720"/>
    <w:rsid w:val="008C473B"/>
    <w:rsid w:val="008C531C"/>
    <w:rsid w:val="008C756B"/>
    <w:rsid w:val="008D71C5"/>
    <w:rsid w:val="008E1602"/>
    <w:rsid w:val="008E432F"/>
    <w:rsid w:val="008E4747"/>
    <w:rsid w:val="008E614D"/>
    <w:rsid w:val="008E701B"/>
    <w:rsid w:val="008F014D"/>
    <w:rsid w:val="008F1F5C"/>
    <w:rsid w:val="008F55D9"/>
    <w:rsid w:val="00902086"/>
    <w:rsid w:val="009120E1"/>
    <w:rsid w:val="00912D57"/>
    <w:rsid w:val="00913A72"/>
    <w:rsid w:val="0091603C"/>
    <w:rsid w:val="00917EE6"/>
    <w:rsid w:val="00921C51"/>
    <w:rsid w:val="009239C2"/>
    <w:rsid w:val="00934785"/>
    <w:rsid w:val="00934812"/>
    <w:rsid w:val="00937A4E"/>
    <w:rsid w:val="00937EFB"/>
    <w:rsid w:val="00942267"/>
    <w:rsid w:val="00946223"/>
    <w:rsid w:val="00950DA6"/>
    <w:rsid w:val="00954E12"/>
    <w:rsid w:val="009564B9"/>
    <w:rsid w:val="00961C7D"/>
    <w:rsid w:val="0096270B"/>
    <w:rsid w:val="009637FC"/>
    <w:rsid w:val="00963B44"/>
    <w:rsid w:val="00971071"/>
    <w:rsid w:val="009738A9"/>
    <w:rsid w:val="00975A01"/>
    <w:rsid w:val="00985639"/>
    <w:rsid w:val="00985892"/>
    <w:rsid w:val="00987343"/>
    <w:rsid w:val="00991DC0"/>
    <w:rsid w:val="009940C2"/>
    <w:rsid w:val="00994DC2"/>
    <w:rsid w:val="009A27ED"/>
    <w:rsid w:val="009A3182"/>
    <w:rsid w:val="009A4167"/>
    <w:rsid w:val="009A673B"/>
    <w:rsid w:val="009B1453"/>
    <w:rsid w:val="009B28F1"/>
    <w:rsid w:val="009C4955"/>
    <w:rsid w:val="009C65C6"/>
    <w:rsid w:val="009C7019"/>
    <w:rsid w:val="009E012C"/>
    <w:rsid w:val="009E224A"/>
    <w:rsid w:val="009E2D94"/>
    <w:rsid w:val="009E35EA"/>
    <w:rsid w:val="009E3D17"/>
    <w:rsid w:val="009F25B5"/>
    <w:rsid w:val="009F56C9"/>
    <w:rsid w:val="009F7628"/>
    <w:rsid w:val="00A02102"/>
    <w:rsid w:val="00A02400"/>
    <w:rsid w:val="00A0665B"/>
    <w:rsid w:val="00A2373D"/>
    <w:rsid w:val="00A24433"/>
    <w:rsid w:val="00A26DB0"/>
    <w:rsid w:val="00A27AEB"/>
    <w:rsid w:val="00A35C68"/>
    <w:rsid w:val="00A35DCE"/>
    <w:rsid w:val="00A42EB1"/>
    <w:rsid w:val="00A43743"/>
    <w:rsid w:val="00A44CCB"/>
    <w:rsid w:val="00A45F7F"/>
    <w:rsid w:val="00A546E9"/>
    <w:rsid w:val="00A65808"/>
    <w:rsid w:val="00A67891"/>
    <w:rsid w:val="00A71E9F"/>
    <w:rsid w:val="00A720DA"/>
    <w:rsid w:val="00A75483"/>
    <w:rsid w:val="00A81012"/>
    <w:rsid w:val="00A81088"/>
    <w:rsid w:val="00A85151"/>
    <w:rsid w:val="00A8639B"/>
    <w:rsid w:val="00A870DC"/>
    <w:rsid w:val="00A87A56"/>
    <w:rsid w:val="00A9509C"/>
    <w:rsid w:val="00A95710"/>
    <w:rsid w:val="00A97DD2"/>
    <w:rsid w:val="00AA10BE"/>
    <w:rsid w:val="00AA34E7"/>
    <w:rsid w:val="00AB65E1"/>
    <w:rsid w:val="00AB7504"/>
    <w:rsid w:val="00AB7719"/>
    <w:rsid w:val="00AC0BB6"/>
    <w:rsid w:val="00AC4764"/>
    <w:rsid w:val="00AC559C"/>
    <w:rsid w:val="00AD31A5"/>
    <w:rsid w:val="00AD6B53"/>
    <w:rsid w:val="00AD6D14"/>
    <w:rsid w:val="00AE7B5F"/>
    <w:rsid w:val="00AF026F"/>
    <w:rsid w:val="00AF0407"/>
    <w:rsid w:val="00AF3593"/>
    <w:rsid w:val="00AF6319"/>
    <w:rsid w:val="00B01CDA"/>
    <w:rsid w:val="00B078A2"/>
    <w:rsid w:val="00B13606"/>
    <w:rsid w:val="00B143CA"/>
    <w:rsid w:val="00B14D55"/>
    <w:rsid w:val="00B16003"/>
    <w:rsid w:val="00B27852"/>
    <w:rsid w:val="00B302D5"/>
    <w:rsid w:val="00B454A5"/>
    <w:rsid w:val="00B53CD0"/>
    <w:rsid w:val="00B552AE"/>
    <w:rsid w:val="00B55D25"/>
    <w:rsid w:val="00B57E1E"/>
    <w:rsid w:val="00B61C26"/>
    <w:rsid w:val="00B635C8"/>
    <w:rsid w:val="00B64C3D"/>
    <w:rsid w:val="00B67FAF"/>
    <w:rsid w:val="00B700B5"/>
    <w:rsid w:val="00B728FB"/>
    <w:rsid w:val="00B72DDC"/>
    <w:rsid w:val="00B80660"/>
    <w:rsid w:val="00B87FB1"/>
    <w:rsid w:val="00B93677"/>
    <w:rsid w:val="00B973F8"/>
    <w:rsid w:val="00B97C00"/>
    <w:rsid w:val="00BA204E"/>
    <w:rsid w:val="00BA2EB3"/>
    <w:rsid w:val="00BA6EA1"/>
    <w:rsid w:val="00BB0A31"/>
    <w:rsid w:val="00BB137B"/>
    <w:rsid w:val="00BB146F"/>
    <w:rsid w:val="00BB1DF8"/>
    <w:rsid w:val="00BB2B49"/>
    <w:rsid w:val="00BB6492"/>
    <w:rsid w:val="00BB7E8F"/>
    <w:rsid w:val="00BC0BE3"/>
    <w:rsid w:val="00BC2045"/>
    <w:rsid w:val="00BC2CEA"/>
    <w:rsid w:val="00BC4A9A"/>
    <w:rsid w:val="00BC794B"/>
    <w:rsid w:val="00BC7A31"/>
    <w:rsid w:val="00BD0D04"/>
    <w:rsid w:val="00BD3EF3"/>
    <w:rsid w:val="00BE0F45"/>
    <w:rsid w:val="00BE33FD"/>
    <w:rsid w:val="00BE7732"/>
    <w:rsid w:val="00BF0F6F"/>
    <w:rsid w:val="00BF2B4F"/>
    <w:rsid w:val="00C000C0"/>
    <w:rsid w:val="00C01CC6"/>
    <w:rsid w:val="00C03391"/>
    <w:rsid w:val="00C04D18"/>
    <w:rsid w:val="00C06943"/>
    <w:rsid w:val="00C073ED"/>
    <w:rsid w:val="00C21B32"/>
    <w:rsid w:val="00C2334C"/>
    <w:rsid w:val="00C23E8A"/>
    <w:rsid w:val="00C25937"/>
    <w:rsid w:val="00C260C9"/>
    <w:rsid w:val="00C264DD"/>
    <w:rsid w:val="00C3115C"/>
    <w:rsid w:val="00C34BC6"/>
    <w:rsid w:val="00C355D6"/>
    <w:rsid w:val="00C5080E"/>
    <w:rsid w:val="00C52491"/>
    <w:rsid w:val="00C5580D"/>
    <w:rsid w:val="00C74B44"/>
    <w:rsid w:val="00C82CED"/>
    <w:rsid w:val="00C82E32"/>
    <w:rsid w:val="00C873C2"/>
    <w:rsid w:val="00CA266F"/>
    <w:rsid w:val="00CA321C"/>
    <w:rsid w:val="00CA3A78"/>
    <w:rsid w:val="00CA5215"/>
    <w:rsid w:val="00CB0840"/>
    <w:rsid w:val="00CB7C65"/>
    <w:rsid w:val="00CC3CF0"/>
    <w:rsid w:val="00CD1D78"/>
    <w:rsid w:val="00CD4263"/>
    <w:rsid w:val="00CD466F"/>
    <w:rsid w:val="00CD46F1"/>
    <w:rsid w:val="00CD5758"/>
    <w:rsid w:val="00CE2595"/>
    <w:rsid w:val="00D00EE8"/>
    <w:rsid w:val="00D01669"/>
    <w:rsid w:val="00D03B00"/>
    <w:rsid w:val="00D11FCA"/>
    <w:rsid w:val="00D21278"/>
    <w:rsid w:val="00D32226"/>
    <w:rsid w:val="00D53DE9"/>
    <w:rsid w:val="00D603A4"/>
    <w:rsid w:val="00D60D1A"/>
    <w:rsid w:val="00D6753E"/>
    <w:rsid w:val="00D84F11"/>
    <w:rsid w:val="00D868CE"/>
    <w:rsid w:val="00D91700"/>
    <w:rsid w:val="00D91B5F"/>
    <w:rsid w:val="00DA4DB4"/>
    <w:rsid w:val="00DA7C31"/>
    <w:rsid w:val="00DB0D2F"/>
    <w:rsid w:val="00DB59DA"/>
    <w:rsid w:val="00DC4EBA"/>
    <w:rsid w:val="00DD36B0"/>
    <w:rsid w:val="00DE556D"/>
    <w:rsid w:val="00DE5A88"/>
    <w:rsid w:val="00DF2186"/>
    <w:rsid w:val="00E03342"/>
    <w:rsid w:val="00E07545"/>
    <w:rsid w:val="00E100D7"/>
    <w:rsid w:val="00E1255E"/>
    <w:rsid w:val="00E23AAF"/>
    <w:rsid w:val="00E23D07"/>
    <w:rsid w:val="00E23D31"/>
    <w:rsid w:val="00E41B8C"/>
    <w:rsid w:val="00E50E3B"/>
    <w:rsid w:val="00E5533F"/>
    <w:rsid w:val="00E55732"/>
    <w:rsid w:val="00E55B9E"/>
    <w:rsid w:val="00E61C19"/>
    <w:rsid w:val="00E65635"/>
    <w:rsid w:val="00E66A0F"/>
    <w:rsid w:val="00E72304"/>
    <w:rsid w:val="00E737EE"/>
    <w:rsid w:val="00E80F4B"/>
    <w:rsid w:val="00E879BF"/>
    <w:rsid w:val="00E90BB0"/>
    <w:rsid w:val="00E93C79"/>
    <w:rsid w:val="00E95FAD"/>
    <w:rsid w:val="00E962D6"/>
    <w:rsid w:val="00E96F2C"/>
    <w:rsid w:val="00E9786E"/>
    <w:rsid w:val="00EA16C5"/>
    <w:rsid w:val="00EB264C"/>
    <w:rsid w:val="00EB2F53"/>
    <w:rsid w:val="00EC49A7"/>
    <w:rsid w:val="00ED1C5B"/>
    <w:rsid w:val="00ED4D3B"/>
    <w:rsid w:val="00EE3B49"/>
    <w:rsid w:val="00EF7184"/>
    <w:rsid w:val="00F01D65"/>
    <w:rsid w:val="00F02CD7"/>
    <w:rsid w:val="00F03CF2"/>
    <w:rsid w:val="00F04DB6"/>
    <w:rsid w:val="00F0563F"/>
    <w:rsid w:val="00F05BC9"/>
    <w:rsid w:val="00F12985"/>
    <w:rsid w:val="00F15A7B"/>
    <w:rsid w:val="00F178AC"/>
    <w:rsid w:val="00F20C34"/>
    <w:rsid w:val="00F22B48"/>
    <w:rsid w:val="00F2380B"/>
    <w:rsid w:val="00F23A5F"/>
    <w:rsid w:val="00F2591B"/>
    <w:rsid w:val="00F2677F"/>
    <w:rsid w:val="00F344C2"/>
    <w:rsid w:val="00F403EF"/>
    <w:rsid w:val="00F423B9"/>
    <w:rsid w:val="00F434BA"/>
    <w:rsid w:val="00F43E03"/>
    <w:rsid w:val="00F47566"/>
    <w:rsid w:val="00F50B45"/>
    <w:rsid w:val="00F50C06"/>
    <w:rsid w:val="00F5399D"/>
    <w:rsid w:val="00F540D4"/>
    <w:rsid w:val="00F61DF1"/>
    <w:rsid w:val="00F64C70"/>
    <w:rsid w:val="00F654C7"/>
    <w:rsid w:val="00F6608D"/>
    <w:rsid w:val="00F748EA"/>
    <w:rsid w:val="00F76B52"/>
    <w:rsid w:val="00F85B86"/>
    <w:rsid w:val="00F922F1"/>
    <w:rsid w:val="00F9366C"/>
    <w:rsid w:val="00F9536F"/>
    <w:rsid w:val="00FB1A5A"/>
    <w:rsid w:val="00FB67EF"/>
    <w:rsid w:val="00FD1966"/>
    <w:rsid w:val="00FD3533"/>
    <w:rsid w:val="00FE43A5"/>
    <w:rsid w:val="00FE5225"/>
    <w:rsid w:val="00FF07D9"/>
    <w:rsid w:val="00FF0B45"/>
    <w:rsid w:val="00FF294E"/>
    <w:rsid w:val="00FF4B37"/>
    <w:rsid w:val="00FF4E33"/>
    <w:rsid w:val="00FF65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9443"/>
  <w15:chartTrackingRefBased/>
  <w15:docId w15:val="{8FBB1C1B-AF93-DF47-A1F5-4ECA74BD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CD0"/>
  </w:style>
  <w:style w:type="paragraph" w:styleId="Heading1">
    <w:name w:val="heading 1"/>
    <w:basedOn w:val="Normal"/>
    <w:next w:val="Normal"/>
    <w:link w:val="Heading1Char"/>
    <w:uiPriority w:val="9"/>
    <w:qFormat/>
    <w:rsid w:val="006B5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1A4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361A4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C65"/>
  </w:style>
  <w:style w:type="paragraph" w:styleId="Footer">
    <w:name w:val="footer"/>
    <w:basedOn w:val="Normal"/>
    <w:link w:val="FooterChar"/>
    <w:uiPriority w:val="99"/>
    <w:unhideWhenUsed/>
    <w:rsid w:val="00CB7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C65"/>
  </w:style>
  <w:style w:type="table" w:styleId="TableGrid">
    <w:name w:val="Table Grid"/>
    <w:basedOn w:val="TableNormal"/>
    <w:uiPriority w:val="39"/>
    <w:rsid w:val="00874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B5E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5E77"/>
    <w:rPr>
      <w:sz w:val="20"/>
      <w:szCs w:val="20"/>
    </w:rPr>
  </w:style>
  <w:style w:type="character" w:styleId="EndnoteReference">
    <w:name w:val="endnote reference"/>
    <w:basedOn w:val="DefaultParagraphFont"/>
    <w:uiPriority w:val="99"/>
    <w:semiHidden/>
    <w:unhideWhenUsed/>
    <w:rsid w:val="007B5E77"/>
    <w:rPr>
      <w:vertAlign w:val="superscript"/>
    </w:rPr>
  </w:style>
  <w:style w:type="character" w:customStyle="1" w:styleId="Heading3Char">
    <w:name w:val="Heading 3 Char"/>
    <w:basedOn w:val="DefaultParagraphFont"/>
    <w:link w:val="Heading3"/>
    <w:uiPriority w:val="9"/>
    <w:rsid w:val="00361A4B"/>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361A4B"/>
    <w:rPr>
      <w:rFonts w:ascii="Times New Roman" w:eastAsia="Times New Roman" w:hAnsi="Times New Roman" w:cs="Times New Roman"/>
      <w:b/>
      <w:bCs/>
      <w:sz w:val="24"/>
      <w:szCs w:val="24"/>
      <w:lang w:val="en-IN" w:eastAsia="en-IN"/>
    </w:rPr>
  </w:style>
  <w:style w:type="character" w:styleId="Strong">
    <w:name w:val="Strong"/>
    <w:basedOn w:val="DefaultParagraphFont"/>
    <w:uiPriority w:val="22"/>
    <w:qFormat/>
    <w:rsid w:val="00361A4B"/>
    <w:rPr>
      <w:b/>
      <w:bCs/>
    </w:rPr>
  </w:style>
  <w:style w:type="character" w:styleId="Emphasis">
    <w:name w:val="Emphasis"/>
    <w:basedOn w:val="DefaultParagraphFont"/>
    <w:uiPriority w:val="20"/>
    <w:qFormat/>
    <w:rsid w:val="00361A4B"/>
    <w:rPr>
      <w:i/>
      <w:iCs/>
    </w:rPr>
  </w:style>
  <w:style w:type="paragraph" w:styleId="ListParagraph">
    <w:name w:val="List Paragraph"/>
    <w:basedOn w:val="Normal"/>
    <w:uiPriority w:val="34"/>
    <w:qFormat/>
    <w:rsid w:val="00361A4B"/>
    <w:pPr>
      <w:ind w:left="720"/>
      <w:contextualSpacing/>
    </w:pPr>
  </w:style>
  <w:style w:type="character" w:customStyle="1" w:styleId="Heading2Char">
    <w:name w:val="Heading 2 Char"/>
    <w:basedOn w:val="DefaultParagraphFont"/>
    <w:link w:val="Heading2"/>
    <w:uiPriority w:val="9"/>
    <w:rsid w:val="00DA7C3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3078E3"/>
    <w:rPr>
      <w:rFonts w:ascii="Courier New" w:eastAsia="Times New Roman" w:hAnsi="Courier New" w:cs="Courier New"/>
      <w:sz w:val="20"/>
      <w:szCs w:val="20"/>
    </w:rPr>
  </w:style>
  <w:style w:type="character" w:styleId="Hyperlink">
    <w:name w:val="Hyperlink"/>
    <w:basedOn w:val="DefaultParagraphFont"/>
    <w:uiPriority w:val="99"/>
    <w:unhideWhenUsed/>
    <w:rsid w:val="00BB6492"/>
    <w:rPr>
      <w:color w:val="0563C1" w:themeColor="hyperlink"/>
      <w:u w:val="single"/>
    </w:rPr>
  </w:style>
  <w:style w:type="character" w:styleId="UnresolvedMention">
    <w:name w:val="Unresolved Mention"/>
    <w:basedOn w:val="DefaultParagraphFont"/>
    <w:uiPriority w:val="99"/>
    <w:semiHidden/>
    <w:unhideWhenUsed/>
    <w:rsid w:val="00BB6492"/>
    <w:rPr>
      <w:color w:val="605E5C"/>
      <w:shd w:val="clear" w:color="auto" w:fill="E1DFDD"/>
    </w:rPr>
  </w:style>
  <w:style w:type="paragraph" w:styleId="NormalWeb">
    <w:name w:val="Normal (Web)"/>
    <w:basedOn w:val="Normal"/>
    <w:uiPriority w:val="99"/>
    <w:unhideWhenUsed/>
    <w:rsid w:val="00F50C0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i">
    <w:name w:val="mi"/>
    <w:basedOn w:val="DefaultParagraphFont"/>
    <w:rsid w:val="003420BB"/>
  </w:style>
  <w:style w:type="character" w:customStyle="1" w:styleId="mo">
    <w:name w:val="mo"/>
    <w:basedOn w:val="DefaultParagraphFont"/>
    <w:rsid w:val="003420BB"/>
  </w:style>
  <w:style w:type="character" w:customStyle="1" w:styleId="mn">
    <w:name w:val="mn"/>
    <w:basedOn w:val="DefaultParagraphFont"/>
    <w:rsid w:val="003420BB"/>
  </w:style>
  <w:style w:type="character" w:customStyle="1" w:styleId="mjxassistivemathml">
    <w:name w:val="mjx_assistive_mathml"/>
    <w:basedOn w:val="DefaultParagraphFont"/>
    <w:rsid w:val="003420BB"/>
  </w:style>
  <w:style w:type="character" w:customStyle="1" w:styleId="Heading1Char">
    <w:name w:val="Heading 1 Char"/>
    <w:basedOn w:val="DefaultParagraphFont"/>
    <w:link w:val="Heading1"/>
    <w:uiPriority w:val="9"/>
    <w:rsid w:val="006B5AA8"/>
    <w:rPr>
      <w:rFonts w:asciiTheme="majorHAnsi" w:eastAsiaTheme="majorEastAsia" w:hAnsiTheme="majorHAnsi" w:cstheme="majorBidi"/>
      <w:color w:val="2F5496" w:themeColor="accent1" w:themeShade="BF"/>
      <w:sz w:val="32"/>
      <w:szCs w:val="32"/>
    </w:rPr>
  </w:style>
  <w:style w:type="character" w:customStyle="1" w:styleId="mjx-char">
    <w:name w:val="mjx-char"/>
    <w:basedOn w:val="DefaultParagraphFont"/>
    <w:rsid w:val="00362399"/>
  </w:style>
  <w:style w:type="character" w:customStyle="1" w:styleId="crayon-sy">
    <w:name w:val="crayon-sy"/>
    <w:basedOn w:val="DefaultParagraphFont"/>
    <w:rsid w:val="00D868CE"/>
  </w:style>
  <w:style w:type="character" w:customStyle="1" w:styleId="crayon-s">
    <w:name w:val="crayon-s"/>
    <w:basedOn w:val="DefaultParagraphFont"/>
    <w:rsid w:val="00D868CE"/>
  </w:style>
  <w:style w:type="character" w:customStyle="1" w:styleId="crayon-h">
    <w:name w:val="crayon-h"/>
    <w:basedOn w:val="DefaultParagraphFont"/>
    <w:rsid w:val="00D868CE"/>
  </w:style>
  <w:style w:type="character" w:styleId="FollowedHyperlink">
    <w:name w:val="FollowedHyperlink"/>
    <w:basedOn w:val="DefaultParagraphFont"/>
    <w:uiPriority w:val="99"/>
    <w:semiHidden/>
    <w:unhideWhenUsed/>
    <w:rsid w:val="009F76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2221">
      <w:bodyDiv w:val="1"/>
      <w:marLeft w:val="0"/>
      <w:marRight w:val="0"/>
      <w:marTop w:val="0"/>
      <w:marBottom w:val="0"/>
      <w:divBdr>
        <w:top w:val="none" w:sz="0" w:space="0" w:color="auto"/>
        <w:left w:val="none" w:sz="0" w:space="0" w:color="auto"/>
        <w:bottom w:val="none" w:sz="0" w:space="0" w:color="auto"/>
        <w:right w:val="none" w:sz="0" w:space="0" w:color="auto"/>
      </w:divBdr>
    </w:div>
    <w:div w:id="141124053">
      <w:bodyDiv w:val="1"/>
      <w:marLeft w:val="0"/>
      <w:marRight w:val="0"/>
      <w:marTop w:val="0"/>
      <w:marBottom w:val="0"/>
      <w:divBdr>
        <w:top w:val="none" w:sz="0" w:space="0" w:color="auto"/>
        <w:left w:val="none" w:sz="0" w:space="0" w:color="auto"/>
        <w:bottom w:val="none" w:sz="0" w:space="0" w:color="auto"/>
        <w:right w:val="none" w:sz="0" w:space="0" w:color="auto"/>
      </w:divBdr>
    </w:div>
    <w:div w:id="217280760">
      <w:bodyDiv w:val="1"/>
      <w:marLeft w:val="0"/>
      <w:marRight w:val="0"/>
      <w:marTop w:val="0"/>
      <w:marBottom w:val="0"/>
      <w:divBdr>
        <w:top w:val="none" w:sz="0" w:space="0" w:color="auto"/>
        <w:left w:val="none" w:sz="0" w:space="0" w:color="auto"/>
        <w:bottom w:val="none" w:sz="0" w:space="0" w:color="auto"/>
        <w:right w:val="none" w:sz="0" w:space="0" w:color="auto"/>
      </w:divBdr>
    </w:div>
    <w:div w:id="221135060">
      <w:bodyDiv w:val="1"/>
      <w:marLeft w:val="0"/>
      <w:marRight w:val="0"/>
      <w:marTop w:val="0"/>
      <w:marBottom w:val="0"/>
      <w:divBdr>
        <w:top w:val="none" w:sz="0" w:space="0" w:color="auto"/>
        <w:left w:val="none" w:sz="0" w:space="0" w:color="auto"/>
        <w:bottom w:val="none" w:sz="0" w:space="0" w:color="auto"/>
        <w:right w:val="none" w:sz="0" w:space="0" w:color="auto"/>
      </w:divBdr>
    </w:div>
    <w:div w:id="265890820">
      <w:bodyDiv w:val="1"/>
      <w:marLeft w:val="0"/>
      <w:marRight w:val="0"/>
      <w:marTop w:val="0"/>
      <w:marBottom w:val="0"/>
      <w:divBdr>
        <w:top w:val="none" w:sz="0" w:space="0" w:color="auto"/>
        <w:left w:val="none" w:sz="0" w:space="0" w:color="auto"/>
        <w:bottom w:val="none" w:sz="0" w:space="0" w:color="auto"/>
        <w:right w:val="none" w:sz="0" w:space="0" w:color="auto"/>
      </w:divBdr>
    </w:div>
    <w:div w:id="312876324">
      <w:bodyDiv w:val="1"/>
      <w:marLeft w:val="0"/>
      <w:marRight w:val="0"/>
      <w:marTop w:val="0"/>
      <w:marBottom w:val="0"/>
      <w:divBdr>
        <w:top w:val="none" w:sz="0" w:space="0" w:color="auto"/>
        <w:left w:val="none" w:sz="0" w:space="0" w:color="auto"/>
        <w:bottom w:val="none" w:sz="0" w:space="0" w:color="auto"/>
        <w:right w:val="none" w:sz="0" w:space="0" w:color="auto"/>
      </w:divBdr>
      <w:divsChild>
        <w:div w:id="2064479838">
          <w:marLeft w:val="0"/>
          <w:marRight w:val="0"/>
          <w:marTop w:val="0"/>
          <w:marBottom w:val="120"/>
          <w:divBdr>
            <w:top w:val="none" w:sz="0" w:space="0" w:color="auto"/>
            <w:left w:val="none" w:sz="0" w:space="0" w:color="auto"/>
            <w:bottom w:val="none" w:sz="0" w:space="0" w:color="auto"/>
            <w:right w:val="none" w:sz="0" w:space="0" w:color="auto"/>
          </w:divBdr>
        </w:div>
        <w:div w:id="1553610963">
          <w:marLeft w:val="0"/>
          <w:marRight w:val="0"/>
          <w:marTop w:val="0"/>
          <w:marBottom w:val="120"/>
          <w:divBdr>
            <w:top w:val="none" w:sz="0" w:space="0" w:color="auto"/>
            <w:left w:val="none" w:sz="0" w:space="0" w:color="auto"/>
            <w:bottom w:val="none" w:sz="0" w:space="0" w:color="auto"/>
            <w:right w:val="none" w:sz="0" w:space="0" w:color="auto"/>
          </w:divBdr>
        </w:div>
      </w:divsChild>
    </w:div>
    <w:div w:id="379206414">
      <w:bodyDiv w:val="1"/>
      <w:marLeft w:val="0"/>
      <w:marRight w:val="0"/>
      <w:marTop w:val="0"/>
      <w:marBottom w:val="0"/>
      <w:divBdr>
        <w:top w:val="none" w:sz="0" w:space="0" w:color="auto"/>
        <w:left w:val="none" w:sz="0" w:space="0" w:color="auto"/>
        <w:bottom w:val="none" w:sz="0" w:space="0" w:color="auto"/>
        <w:right w:val="none" w:sz="0" w:space="0" w:color="auto"/>
      </w:divBdr>
      <w:divsChild>
        <w:div w:id="139659612">
          <w:marLeft w:val="0"/>
          <w:marRight w:val="0"/>
          <w:marTop w:val="0"/>
          <w:marBottom w:val="0"/>
          <w:divBdr>
            <w:top w:val="none" w:sz="0" w:space="0" w:color="auto"/>
            <w:left w:val="none" w:sz="0" w:space="0" w:color="auto"/>
            <w:bottom w:val="none" w:sz="0" w:space="0" w:color="auto"/>
            <w:right w:val="none" w:sz="0" w:space="0" w:color="auto"/>
          </w:divBdr>
          <w:divsChild>
            <w:div w:id="167601913">
              <w:marLeft w:val="0"/>
              <w:marRight w:val="0"/>
              <w:marTop w:val="0"/>
              <w:marBottom w:val="0"/>
              <w:divBdr>
                <w:top w:val="none" w:sz="0" w:space="0" w:color="auto"/>
                <w:left w:val="none" w:sz="0" w:space="0" w:color="auto"/>
                <w:bottom w:val="none" w:sz="0" w:space="0" w:color="auto"/>
                <w:right w:val="none" w:sz="0" w:space="0" w:color="auto"/>
              </w:divBdr>
            </w:div>
            <w:div w:id="80757930">
              <w:marLeft w:val="0"/>
              <w:marRight w:val="0"/>
              <w:marTop w:val="0"/>
              <w:marBottom w:val="0"/>
              <w:divBdr>
                <w:top w:val="none" w:sz="0" w:space="0" w:color="auto"/>
                <w:left w:val="none" w:sz="0" w:space="0" w:color="auto"/>
                <w:bottom w:val="none" w:sz="0" w:space="0" w:color="auto"/>
                <w:right w:val="none" w:sz="0" w:space="0" w:color="auto"/>
              </w:divBdr>
            </w:div>
            <w:div w:id="1466192595">
              <w:marLeft w:val="0"/>
              <w:marRight w:val="0"/>
              <w:marTop w:val="0"/>
              <w:marBottom w:val="0"/>
              <w:divBdr>
                <w:top w:val="none" w:sz="0" w:space="0" w:color="auto"/>
                <w:left w:val="none" w:sz="0" w:space="0" w:color="auto"/>
                <w:bottom w:val="none" w:sz="0" w:space="0" w:color="auto"/>
                <w:right w:val="none" w:sz="0" w:space="0" w:color="auto"/>
              </w:divBdr>
            </w:div>
            <w:div w:id="70272073">
              <w:marLeft w:val="0"/>
              <w:marRight w:val="0"/>
              <w:marTop w:val="0"/>
              <w:marBottom w:val="0"/>
              <w:divBdr>
                <w:top w:val="none" w:sz="0" w:space="0" w:color="auto"/>
                <w:left w:val="none" w:sz="0" w:space="0" w:color="auto"/>
                <w:bottom w:val="none" w:sz="0" w:space="0" w:color="auto"/>
                <w:right w:val="none" w:sz="0" w:space="0" w:color="auto"/>
              </w:divBdr>
            </w:div>
            <w:div w:id="1174997456">
              <w:marLeft w:val="0"/>
              <w:marRight w:val="0"/>
              <w:marTop w:val="0"/>
              <w:marBottom w:val="0"/>
              <w:divBdr>
                <w:top w:val="none" w:sz="0" w:space="0" w:color="auto"/>
                <w:left w:val="none" w:sz="0" w:space="0" w:color="auto"/>
                <w:bottom w:val="none" w:sz="0" w:space="0" w:color="auto"/>
                <w:right w:val="none" w:sz="0" w:space="0" w:color="auto"/>
              </w:divBdr>
            </w:div>
            <w:div w:id="75053687">
              <w:marLeft w:val="0"/>
              <w:marRight w:val="0"/>
              <w:marTop w:val="0"/>
              <w:marBottom w:val="0"/>
              <w:divBdr>
                <w:top w:val="none" w:sz="0" w:space="0" w:color="auto"/>
                <w:left w:val="none" w:sz="0" w:space="0" w:color="auto"/>
                <w:bottom w:val="none" w:sz="0" w:space="0" w:color="auto"/>
                <w:right w:val="none" w:sz="0" w:space="0" w:color="auto"/>
              </w:divBdr>
            </w:div>
            <w:div w:id="1900481003">
              <w:marLeft w:val="0"/>
              <w:marRight w:val="0"/>
              <w:marTop w:val="0"/>
              <w:marBottom w:val="0"/>
              <w:divBdr>
                <w:top w:val="none" w:sz="0" w:space="0" w:color="auto"/>
                <w:left w:val="none" w:sz="0" w:space="0" w:color="auto"/>
                <w:bottom w:val="none" w:sz="0" w:space="0" w:color="auto"/>
                <w:right w:val="none" w:sz="0" w:space="0" w:color="auto"/>
              </w:divBdr>
            </w:div>
            <w:div w:id="1946881251">
              <w:marLeft w:val="0"/>
              <w:marRight w:val="0"/>
              <w:marTop w:val="0"/>
              <w:marBottom w:val="0"/>
              <w:divBdr>
                <w:top w:val="none" w:sz="0" w:space="0" w:color="auto"/>
                <w:left w:val="none" w:sz="0" w:space="0" w:color="auto"/>
                <w:bottom w:val="none" w:sz="0" w:space="0" w:color="auto"/>
                <w:right w:val="none" w:sz="0" w:space="0" w:color="auto"/>
              </w:divBdr>
            </w:div>
            <w:div w:id="1853445502">
              <w:marLeft w:val="0"/>
              <w:marRight w:val="0"/>
              <w:marTop w:val="0"/>
              <w:marBottom w:val="0"/>
              <w:divBdr>
                <w:top w:val="none" w:sz="0" w:space="0" w:color="auto"/>
                <w:left w:val="none" w:sz="0" w:space="0" w:color="auto"/>
                <w:bottom w:val="none" w:sz="0" w:space="0" w:color="auto"/>
                <w:right w:val="none" w:sz="0" w:space="0" w:color="auto"/>
              </w:divBdr>
            </w:div>
            <w:div w:id="1676877297">
              <w:marLeft w:val="0"/>
              <w:marRight w:val="0"/>
              <w:marTop w:val="0"/>
              <w:marBottom w:val="0"/>
              <w:divBdr>
                <w:top w:val="none" w:sz="0" w:space="0" w:color="auto"/>
                <w:left w:val="none" w:sz="0" w:space="0" w:color="auto"/>
                <w:bottom w:val="none" w:sz="0" w:space="0" w:color="auto"/>
                <w:right w:val="none" w:sz="0" w:space="0" w:color="auto"/>
              </w:divBdr>
            </w:div>
            <w:div w:id="611476851">
              <w:marLeft w:val="0"/>
              <w:marRight w:val="0"/>
              <w:marTop w:val="0"/>
              <w:marBottom w:val="0"/>
              <w:divBdr>
                <w:top w:val="none" w:sz="0" w:space="0" w:color="auto"/>
                <w:left w:val="none" w:sz="0" w:space="0" w:color="auto"/>
                <w:bottom w:val="none" w:sz="0" w:space="0" w:color="auto"/>
                <w:right w:val="none" w:sz="0" w:space="0" w:color="auto"/>
              </w:divBdr>
            </w:div>
            <w:div w:id="265119272">
              <w:marLeft w:val="0"/>
              <w:marRight w:val="0"/>
              <w:marTop w:val="0"/>
              <w:marBottom w:val="0"/>
              <w:divBdr>
                <w:top w:val="none" w:sz="0" w:space="0" w:color="auto"/>
                <w:left w:val="none" w:sz="0" w:space="0" w:color="auto"/>
                <w:bottom w:val="none" w:sz="0" w:space="0" w:color="auto"/>
                <w:right w:val="none" w:sz="0" w:space="0" w:color="auto"/>
              </w:divBdr>
            </w:div>
            <w:div w:id="942810666">
              <w:marLeft w:val="0"/>
              <w:marRight w:val="0"/>
              <w:marTop w:val="0"/>
              <w:marBottom w:val="0"/>
              <w:divBdr>
                <w:top w:val="none" w:sz="0" w:space="0" w:color="auto"/>
                <w:left w:val="none" w:sz="0" w:space="0" w:color="auto"/>
                <w:bottom w:val="none" w:sz="0" w:space="0" w:color="auto"/>
                <w:right w:val="none" w:sz="0" w:space="0" w:color="auto"/>
              </w:divBdr>
            </w:div>
            <w:div w:id="441649240">
              <w:marLeft w:val="0"/>
              <w:marRight w:val="0"/>
              <w:marTop w:val="0"/>
              <w:marBottom w:val="0"/>
              <w:divBdr>
                <w:top w:val="none" w:sz="0" w:space="0" w:color="auto"/>
                <w:left w:val="none" w:sz="0" w:space="0" w:color="auto"/>
                <w:bottom w:val="none" w:sz="0" w:space="0" w:color="auto"/>
                <w:right w:val="none" w:sz="0" w:space="0" w:color="auto"/>
              </w:divBdr>
            </w:div>
            <w:div w:id="812454688">
              <w:marLeft w:val="0"/>
              <w:marRight w:val="0"/>
              <w:marTop w:val="0"/>
              <w:marBottom w:val="0"/>
              <w:divBdr>
                <w:top w:val="none" w:sz="0" w:space="0" w:color="auto"/>
                <w:left w:val="none" w:sz="0" w:space="0" w:color="auto"/>
                <w:bottom w:val="none" w:sz="0" w:space="0" w:color="auto"/>
                <w:right w:val="none" w:sz="0" w:space="0" w:color="auto"/>
              </w:divBdr>
            </w:div>
            <w:div w:id="1079712733">
              <w:marLeft w:val="0"/>
              <w:marRight w:val="0"/>
              <w:marTop w:val="0"/>
              <w:marBottom w:val="0"/>
              <w:divBdr>
                <w:top w:val="none" w:sz="0" w:space="0" w:color="auto"/>
                <w:left w:val="none" w:sz="0" w:space="0" w:color="auto"/>
                <w:bottom w:val="none" w:sz="0" w:space="0" w:color="auto"/>
                <w:right w:val="none" w:sz="0" w:space="0" w:color="auto"/>
              </w:divBdr>
            </w:div>
            <w:div w:id="87237302">
              <w:marLeft w:val="0"/>
              <w:marRight w:val="0"/>
              <w:marTop w:val="0"/>
              <w:marBottom w:val="0"/>
              <w:divBdr>
                <w:top w:val="none" w:sz="0" w:space="0" w:color="auto"/>
                <w:left w:val="none" w:sz="0" w:space="0" w:color="auto"/>
                <w:bottom w:val="none" w:sz="0" w:space="0" w:color="auto"/>
                <w:right w:val="none" w:sz="0" w:space="0" w:color="auto"/>
              </w:divBdr>
            </w:div>
            <w:div w:id="684596843">
              <w:marLeft w:val="0"/>
              <w:marRight w:val="0"/>
              <w:marTop w:val="0"/>
              <w:marBottom w:val="0"/>
              <w:divBdr>
                <w:top w:val="none" w:sz="0" w:space="0" w:color="auto"/>
                <w:left w:val="none" w:sz="0" w:space="0" w:color="auto"/>
                <w:bottom w:val="none" w:sz="0" w:space="0" w:color="auto"/>
                <w:right w:val="none" w:sz="0" w:space="0" w:color="auto"/>
              </w:divBdr>
            </w:div>
            <w:div w:id="2142188099">
              <w:marLeft w:val="0"/>
              <w:marRight w:val="0"/>
              <w:marTop w:val="0"/>
              <w:marBottom w:val="0"/>
              <w:divBdr>
                <w:top w:val="none" w:sz="0" w:space="0" w:color="auto"/>
                <w:left w:val="none" w:sz="0" w:space="0" w:color="auto"/>
                <w:bottom w:val="none" w:sz="0" w:space="0" w:color="auto"/>
                <w:right w:val="none" w:sz="0" w:space="0" w:color="auto"/>
              </w:divBdr>
            </w:div>
            <w:div w:id="1369530619">
              <w:marLeft w:val="0"/>
              <w:marRight w:val="0"/>
              <w:marTop w:val="0"/>
              <w:marBottom w:val="0"/>
              <w:divBdr>
                <w:top w:val="none" w:sz="0" w:space="0" w:color="auto"/>
                <w:left w:val="none" w:sz="0" w:space="0" w:color="auto"/>
                <w:bottom w:val="none" w:sz="0" w:space="0" w:color="auto"/>
                <w:right w:val="none" w:sz="0" w:space="0" w:color="auto"/>
              </w:divBdr>
            </w:div>
            <w:div w:id="456879971">
              <w:marLeft w:val="0"/>
              <w:marRight w:val="0"/>
              <w:marTop w:val="0"/>
              <w:marBottom w:val="0"/>
              <w:divBdr>
                <w:top w:val="none" w:sz="0" w:space="0" w:color="auto"/>
                <w:left w:val="none" w:sz="0" w:space="0" w:color="auto"/>
                <w:bottom w:val="none" w:sz="0" w:space="0" w:color="auto"/>
                <w:right w:val="none" w:sz="0" w:space="0" w:color="auto"/>
              </w:divBdr>
            </w:div>
            <w:div w:id="1436632022">
              <w:marLeft w:val="0"/>
              <w:marRight w:val="0"/>
              <w:marTop w:val="0"/>
              <w:marBottom w:val="0"/>
              <w:divBdr>
                <w:top w:val="none" w:sz="0" w:space="0" w:color="auto"/>
                <w:left w:val="none" w:sz="0" w:space="0" w:color="auto"/>
                <w:bottom w:val="none" w:sz="0" w:space="0" w:color="auto"/>
                <w:right w:val="none" w:sz="0" w:space="0" w:color="auto"/>
              </w:divBdr>
            </w:div>
            <w:div w:id="2103139433">
              <w:marLeft w:val="0"/>
              <w:marRight w:val="0"/>
              <w:marTop w:val="0"/>
              <w:marBottom w:val="0"/>
              <w:divBdr>
                <w:top w:val="none" w:sz="0" w:space="0" w:color="auto"/>
                <w:left w:val="none" w:sz="0" w:space="0" w:color="auto"/>
                <w:bottom w:val="none" w:sz="0" w:space="0" w:color="auto"/>
                <w:right w:val="none" w:sz="0" w:space="0" w:color="auto"/>
              </w:divBdr>
            </w:div>
            <w:div w:id="1307583765">
              <w:marLeft w:val="0"/>
              <w:marRight w:val="0"/>
              <w:marTop w:val="0"/>
              <w:marBottom w:val="0"/>
              <w:divBdr>
                <w:top w:val="none" w:sz="0" w:space="0" w:color="auto"/>
                <w:left w:val="none" w:sz="0" w:space="0" w:color="auto"/>
                <w:bottom w:val="none" w:sz="0" w:space="0" w:color="auto"/>
                <w:right w:val="none" w:sz="0" w:space="0" w:color="auto"/>
              </w:divBdr>
            </w:div>
            <w:div w:id="970553538">
              <w:marLeft w:val="0"/>
              <w:marRight w:val="0"/>
              <w:marTop w:val="0"/>
              <w:marBottom w:val="0"/>
              <w:divBdr>
                <w:top w:val="none" w:sz="0" w:space="0" w:color="auto"/>
                <w:left w:val="none" w:sz="0" w:space="0" w:color="auto"/>
                <w:bottom w:val="none" w:sz="0" w:space="0" w:color="auto"/>
                <w:right w:val="none" w:sz="0" w:space="0" w:color="auto"/>
              </w:divBdr>
            </w:div>
            <w:div w:id="1773042769">
              <w:marLeft w:val="0"/>
              <w:marRight w:val="0"/>
              <w:marTop w:val="0"/>
              <w:marBottom w:val="0"/>
              <w:divBdr>
                <w:top w:val="none" w:sz="0" w:space="0" w:color="auto"/>
                <w:left w:val="none" w:sz="0" w:space="0" w:color="auto"/>
                <w:bottom w:val="none" w:sz="0" w:space="0" w:color="auto"/>
                <w:right w:val="none" w:sz="0" w:space="0" w:color="auto"/>
              </w:divBdr>
            </w:div>
            <w:div w:id="1525822442">
              <w:marLeft w:val="0"/>
              <w:marRight w:val="0"/>
              <w:marTop w:val="0"/>
              <w:marBottom w:val="0"/>
              <w:divBdr>
                <w:top w:val="none" w:sz="0" w:space="0" w:color="auto"/>
                <w:left w:val="none" w:sz="0" w:space="0" w:color="auto"/>
                <w:bottom w:val="none" w:sz="0" w:space="0" w:color="auto"/>
                <w:right w:val="none" w:sz="0" w:space="0" w:color="auto"/>
              </w:divBdr>
            </w:div>
            <w:div w:id="933321242">
              <w:marLeft w:val="0"/>
              <w:marRight w:val="0"/>
              <w:marTop w:val="0"/>
              <w:marBottom w:val="0"/>
              <w:divBdr>
                <w:top w:val="none" w:sz="0" w:space="0" w:color="auto"/>
                <w:left w:val="none" w:sz="0" w:space="0" w:color="auto"/>
                <w:bottom w:val="none" w:sz="0" w:space="0" w:color="auto"/>
                <w:right w:val="none" w:sz="0" w:space="0" w:color="auto"/>
              </w:divBdr>
            </w:div>
            <w:div w:id="990905257">
              <w:marLeft w:val="0"/>
              <w:marRight w:val="0"/>
              <w:marTop w:val="0"/>
              <w:marBottom w:val="0"/>
              <w:divBdr>
                <w:top w:val="none" w:sz="0" w:space="0" w:color="auto"/>
                <w:left w:val="none" w:sz="0" w:space="0" w:color="auto"/>
                <w:bottom w:val="none" w:sz="0" w:space="0" w:color="auto"/>
                <w:right w:val="none" w:sz="0" w:space="0" w:color="auto"/>
              </w:divBdr>
            </w:div>
            <w:div w:id="84543966">
              <w:marLeft w:val="0"/>
              <w:marRight w:val="0"/>
              <w:marTop w:val="0"/>
              <w:marBottom w:val="0"/>
              <w:divBdr>
                <w:top w:val="none" w:sz="0" w:space="0" w:color="auto"/>
                <w:left w:val="none" w:sz="0" w:space="0" w:color="auto"/>
                <w:bottom w:val="none" w:sz="0" w:space="0" w:color="auto"/>
                <w:right w:val="none" w:sz="0" w:space="0" w:color="auto"/>
              </w:divBdr>
            </w:div>
            <w:div w:id="540702608">
              <w:marLeft w:val="0"/>
              <w:marRight w:val="0"/>
              <w:marTop w:val="0"/>
              <w:marBottom w:val="0"/>
              <w:divBdr>
                <w:top w:val="none" w:sz="0" w:space="0" w:color="auto"/>
                <w:left w:val="none" w:sz="0" w:space="0" w:color="auto"/>
                <w:bottom w:val="none" w:sz="0" w:space="0" w:color="auto"/>
                <w:right w:val="none" w:sz="0" w:space="0" w:color="auto"/>
              </w:divBdr>
            </w:div>
            <w:div w:id="1937403386">
              <w:marLeft w:val="0"/>
              <w:marRight w:val="0"/>
              <w:marTop w:val="0"/>
              <w:marBottom w:val="0"/>
              <w:divBdr>
                <w:top w:val="none" w:sz="0" w:space="0" w:color="auto"/>
                <w:left w:val="none" w:sz="0" w:space="0" w:color="auto"/>
                <w:bottom w:val="none" w:sz="0" w:space="0" w:color="auto"/>
                <w:right w:val="none" w:sz="0" w:space="0" w:color="auto"/>
              </w:divBdr>
            </w:div>
            <w:div w:id="1008672993">
              <w:marLeft w:val="0"/>
              <w:marRight w:val="0"/>
              <w:marTop w:val="0"/>
              <w:marBottom w:val="0"/>
              <w:divBdr>
                <w:top w:val="none" w:sz="0" w:space="0" w:color="auto"/>
                <w:left w:val="none" w:sz="0" w:space="0" w:color="auto"/>
                <w:bottom w:val="none" w:sz="0" w:space="0" w:color="auto"/>
                <w:right w:val="none" w:sz="0" w:space="0" w:color="auto"/>
              </w:divBdr>
            </w:div>
            <w:div w:id="1727949403">
              <w:marLeft w:val="0"/>
              <w:marRight w:val="0"/>
              <w:marTop w:val="0"/>
              <w:marBottom w:val="0"/>
              <w:divBdr>
                <w:top w:val="none" w:sz="0" w:space="0" w:color="auto"/>
                <w:left w:val="none" w:sz="0" w:space="0" w:color="auto"/>
                <w:bottom w:val="none" w:sz="0" w:space="0" w:color="auto"/>
                <w:right w:val="none" w:sz="0" w:space="0" w:color="auto"/>
              </w:divBdr>
            </w:div>
            <w:div w:id="1099835906">
              <w:marLeft w:val="0"/>
              <w:marRight w:val="0"/>
              <w:marTop w:val="0"/>
              <w:marBottom w:val="0"/>
              <w:divBdr>
                <w:top w:val="none" w:sz="0" w:space="0" w:color="auto"/>
                <w:left w:val="none" w:sz="0" w:space="0" w:color="auto"/>
                <w:bottom w:val="none" w:sz="0" w:space="0" w:color="auto"/>
                <w:right w:val="none" w:sz="0" w:space="0" w:color="auto"/>
              </w:divBdr>
            </w:div>
            <w:div w:id="677271573">
              <w:marLeft w:val="0"/>
              <w:marRight w:val="0"/>
              <w:marTop w:val="0"/>
              <w:marBottom w:val="0"/>
              <w:divBdr>
                <w:top w:val="none" w:sz="0" w:space="0" w:color="auto"/>
                <w:left w:val="none" w:sz="0" w:space="0" w:color="auto"/>
                <w:bottom w:val="none" w:sz="0" w:space="0" w:color="auto"/>
                <w:right w:val="none" w:sz="0" w:space="0" w:color="auto"/>
              </w:divBdr>
            </w:div>
            <w:div w:id="907613514">
              <w:marLeft w:val="0"/>
              <w:marRight w:val="0"/>
              <w:marTop w:val="0"/>
              <w:marBottom w:val="0"/>
              <w:divBdr>
                <w:top w:val="none" w:sz="0" w:space="0" w:color="auto"/>
                <w:left w:val="none" w:sz="0" w:space="0" w:color="auto"/>
                <w:bottom w:val="none" w:sz="0" w:space="0" w:color="auto"/>
                <w:right w:val="none" w:sz="0" w:space="0" w:color="auto"/>
              </w:divBdr>
            </w:div>
            <w:div w:id="1107580566">
              <w:marLeft w:val="0"/>
              <w:marRight w:val="0"/>
              <w:marTop w:val="0"/>
              <w:marBottom w:val="0"/>
              <w:divBdr>
                <w:top w:val="none" w:sz="0" w:space="0" w:color="auto"/>
                <w:left w:val="none" w:sz="0" w:space="0" w:color="auto"/>
                <w:bottom w:val="none" w:sz="0" w:space="0" w:color="auto"/>
                <w:right w:val="none" w:sz="0" w:space="0" w:color="auto"/>
              </w:divBdr>
            </w:div>
            <w:div w:id="1543322635">
              <w:marLeft w:val="0"/>
              <w:marRight w:val="0"/>
              <w:marTop w:val="0"/>
              <w:marBottom w:val="0"/>
              <w:divBdr>
                <w:top w:val="none" w:sz="0" w:space="0" w:color="auto"/>
                <w:left w:val="none" w:sz="0" w:space="0" w:color="auto"/>
                <w:bottom w:val="none" w:sz="0" w:space="0" w:color="auto"/>
                <w:right w:val="none" w:sz="0" w:space="0" w:color="auto"/>
              </w:divBdr>
            </w:div>
            <w:div w:id="272060578">
              <w:marLeft w:val="0"/>
              <w:marRight w:val="0"/>
              <w:marTop w:val="0"/>
              <w:marBottom w:val="0"/>
              <w:divBdr>
                <w:top w:val="none" w:sz="0" w:space="0" w:color="auto"/>
                <w:left w:val="none" w:sz="0" w:space="0" w:color="auto"/>
                <w:bottom w:val="none" w:sz="0" w:space="0" w:color="auto"/>
                <w:right w:val="none" w:sz="0" w:space="0" w:color="auto"/>
              </w:divBdr>
            </w:div>
            <w:div w:id="1701055708">
              <w:marLeft w:val="0"/>
              <w:marRight w:val="0"/>
              <w:marTop w:val="0"/>
              <w:marBottom w:val="0"/>
              <w:divBdr>
                <w:top w:val="none" w:sz="0" w:space="0" w:color="auto"/>
                <w:left w:val="none" w:sz="0" w:space="0" w:color="auto"/>
                <w:bottom w:val="none" w:sz="0" w:space="0" w:color="auto"/>
                <w:right w:val="none" w:sz="0" w:space="0" w:color="auto"/>
              </w:divBdr>
            </w:div>
            <w:div w:id="1391922480">
              <w:marLeft w:val="0"/>
              <w:marRight w:val="0"/>
              <w:marTop w:val="0"/>
              <w:marBottom w:val="0"/>
              <w:divBdr>
                <w:top w:val="none" w:sz="0" w:space="0" w:color="auto"/>
                <w:left w:val="none" w:sz="0" w:space="0" w:color="auto"/>
                <w:bottom w:val="none" w:sz="0" w:space="0" w:color="auto"/>
                <w:right w:val="none" w:sz="0" w:space="0" w:color="auto"/>
              </w:divBdr>
            </w:div>
            <w:div w:id="1908955446">
              <w:marLeft w:val="0"/>
              <w:marRight w:val="0"/>
              <w:marTop w:val="0"/>
              <w:marBottom w:val="0"/>
              <w:divBdr>
                <w:top w:val="none" w:sz="0" w:space="0" w:color="auto"/>
                <w:left w:val="none" w:sz="0" w:space="0" w:color="auto"/>
                <w:bottom w:val="none" w:sz="0" w:space="0" w:color="auto"/>
                <w:right w:val="none" w:sz="0" w:space="0" w:color="auto"/>
              </w:divBdr>
            </w:div>
            <w:div w:id="509611249">
              <w:marLeft w:val="0"/>
              <w:marRight w:val="0"/>
              <w:marTop w:val="0"/>
              <w:marBottom w:val="0"/>
              <w:divBdr>
                <w:top w:val="none" w:sz="0" w:space="0" w:color="auto"/>
                <w:left w:val="none" w:sz="0" w:space="0" w:color="auto"/>
                <w:bottom w:val="none" w:sz="0" w:space="0" w:color="auto"/>
                <w:right w:val="none" w:sz="0" w:space="0" w:color="auto"/>
              </w:divBdr>
            </w:div>
            <w:div w:id="382141896">
              <w:marLeft w:val="0"/>
              <w:marRight w:val="0"/>
              <w:marTop w:val="0"/>
              <w:marBottom w:val="0"/>
              <w:divBdr>
                <w:top w:val="none" w:sz="0" w:space="0" w:color="auto"/>
                <w:left w:val="none" w:sz="0" w:space="0" w:color="auto"/>
                <w:bottom w:val="none" w:sz="0" w:space="0" w:color="auto"/>
                <w:right w:val="none" w:sz="0" w:space="0" w:color="auto"/>
              </w:divBdr>
            </w:div>
            <w:div w:id="1235240718">
              <w:marLeft w:val="0"/>
              <w:marRight w:val="0"/>
              <w:marTop w:val="0"/>
              <w:marBottom w:val="0"/>
              <w:divBdr>
                <w:top w:val="none" w:sz="0" w:space="0" w:color="auto"/>
                <w:left w:val="none" w:sz="0" w:space="0" w:color="auto"/>
                <w:bottom w:val="none" w:sz="0" w:space="0" w:color="auto"/>
                <w:right w:val="none" w:sz="0" w:space="0" w:color="auto"/>
              </w:divBdr>
            </w:div>
            <w:div w:id="2080978606">
              <w:marLeft w:val="0"/>
              <w:marRight w:val="0"/>
              <w:marTop w:val="0"/>
              <w:marBottom w:val="0"/>
              <w:divBdr>
                <w:top w:val="none" w:sz="0" w:space="0" w:color="auto"/>
                <w:left w:val="none" w:sz="0" w:space="0" w:color="auto"/>
                <w:bottom w:val="none" w:sz="0" w:space="0" w:color="auto"/>
                <w:right w:val="none" w:sz="0" w:space="0" w:color="auto"/>
              </w:divBdr>
            </w:div>
            <w:div w:id="1509445792">
              <w:marLeft w:val="0"/>
              <w:marRight w:val="0"/>
              <w:marTop w:val="0"/>
              <w:marBottom w:val="0"/>
              <w:divBdr>
                <w:top w:val="none" w:sz="0" w:space="0" w:color="auto"/>
                <w:left w:val="none" w:sz="0" w:space="0" w:color="auto"/>
                <w:bottom w:val="none" w:sz="0" w:space="0" w:color="auto"/>
                <w:right w:val="none" w:sz="0" w:space="0" w:color="auto"/>
              </w:divBdr>
            </w:div>
            <w:div w:id="716471819">
              <w:marLeft w:val="0"/>
              <w:marRight w:val="0"/>
              <w:marTop w:val="0"/>
              <w:marBottom w:val="0"/>
              <w:divBdr>
                <w:top w:val="none" w:sz="0" w:space="0" w:color="auto"/>
                <w:left w:val="none" w:sz="0" w:space="0" w:color="auto"/>
                <w:bottom w:val="none" w:sz="0" w:space="0" w:color="auto"/>
                <w:right w:val="none" w:sz="0" w:space="0" w:color="auto"/>
              </w:divBdr>
            </w:div>
            <w:div w:id="631597882">
              <w:marLeft w:val="0"/>
              <w:marRight w:val="0"/>
              <w:marTop w:val="0"/>
              <w:marBottom w:val="0"/>
              <w:divBdr>
                <w:top w:val="none" w:sz="0" w:space="0" w:color="auto"/>
                <w:left w:val="none" w:sz="0" w:space="0" w:color="auto"/>
                <w:bottom w:val="none" w:sz="0" w:space="0" w:color="auto"/>
                <w:right w:val="none" w:sz="0" w:space="0" w:color="auto"/>
              </w:divBdr>
            </w:div>
            <w:div w:id="862860077">
              <w:marLeft w:val="0"/>
              <w:marRight w:val="0"/>
              <w:marTop w:val="0"/>
              <w:marBottom w:val="0"/>
              <w:divBdr>
                <w:top w:val="none" w:sz="0" w:space="0" w:color="auto"/>
                <w:left w:val="none" w:sz="0" w:space="0" w:color="auto"/>
                <w:bottom w:val="none" w:sz="0" w:space="0" w:color="auto"/>
                <w:right w:val="none" w:sz="0" w:space="0" w:color="auto"/>
              </w:divBdr>
            </w:div>
            <w:div w:id="1356150739">
              <w:marLeft w:val="0"/>
              <w:marRight w:val="0"/>
              <w:marTop w:val="0"/>
              <w:marBottom w:val="0"/>
              <w:divBdr>
                <w:top w:val="none" w:sz="0" w:space="0" w:color="auto"/>
                <w:left w:val="none" w:sz="0" w:space="0" w:color="auto"/>
                <w:bottom w:val="none" w:sz="0" w:space="0" w:color="auto"/>
                <w:right w:val="none" w:sz="0" w:space="0" w:color="auto"/>
              </w:divBdr>
            </w:div>
            <w:div w:id="772674920">
              <w:marLeft w:val="0"/>
              <w:marRight w:val="0"/>
              <w:marTop w:val="0"/>
              <w:marBottom w:val="0"/>
              <w:divBdr>
                <w:top w:val="none" w:sz="0" w:space="0" w:color="auto"/>
                <w:left w:val="none" w:sz="0" w:space="0" w:color="auto"/>
                <w:bottom w:val="none" w:sz="0" w:space="0" w:color="auto"/>
                <w:right w:val="none" w:sz="0" w:space="0" w:color="auto"/>
              </w:divBdr>
            </w:div>
            <w:div w:id="1170290454">
              <w:marLeft w:val="0"/>
              <w:marRight w:val="0"/>
              <w:marTop w:val="0"/>
              <w:marBottom w:val="0"/>
              <w:divBdr>
                <w:top w:val="none" w:sz="0" w:space="0" w:color="auto"/>
                <w:left w:val="none" w:sz="0" w:space="0" w:color="auto"/>
                <w:bottom w:val="none" w:sz="0" w:space="0" w:color="auto"/>
                <w:right w:val="none" w:sz="0" w:space="0" w:color="auto"/>
              </w:divBdr>
            </w:div>
            <w:div w:id="1724719508">
              <w:marLeft w:val="0"/>
              <w:marRight w:val="0"/>
              <w:marTop w:val="0"/>
              <w:marBottom w:val="0"/>
              <w:divBdr>
                <w:top w:val="none" w:sz="0" w:space="0" w:color="auto"/>
                <w:left w:val="none" w:sz="0" w:space="0" w:color="auto"/>
                <w:bottom w:val="none" w:sz="0" w:space="0" w:color="auto"/>
                <w:right w:val="none" w:sz="0" w:space="0" w:color="auto"/>
              </w:divBdr>
            </w:div>
            <w:div w:id="748964907">
              <w:marLeft w:val="0"/>
              <w:marRight w:val="0"/>
              <w:marTop w:val="0"/>
              <w:marBottom w:val="0"/>
              <w:divBdr>
                <w:top w:val="none" w:sz="0" w:space="0" w:color="auto"/>
                <w:left w:val="none" w:sz="0" w:space="0" w:color="auto"/>
                <w:bottom w:val="none" w:sz="0" w:space="0" w:color="auto"/>
                <w:right w:val="none" w:sz="0" w:space="0" w:color="auto"/>
              </w:divBdr>
            </w:div>
            <w:div w:id="533537938">
              <w:marLeft w:val="0"/>
              <w:marRight w:val="0"/>
              <w:marTop w:val="0"/>
              <w:marBottom w:val="0"/>
              <w:divBdr>
                <w:top w:val="none" w:sz="0" w:space="0" w:color="auto"/>
                <w:left w:val="none" w:sz="0" w:space="0" w:color="auto"/>
                <w:bottom w:val="none" w:sz="0" w:space="0" w:color="auto"/>
                <w:right w:val="none" w:sz="0" w:space="0" w:color="auto"/>
              </w:divBdr>
            </w:div>
            <w:div w:id="328674689">
              <w:marLeft w:val="0"/>
              <w:marRight w:val="0"/>
              <w:marTop w:val="0"/>
              <w:marBottom w:val="0"/>
              <w:divBdr>
                <w:top w:val="none" w:sz="0" w:space="0" w:color="auto"/>
                <w:left w:val="none" w:sz="0" w:space="0" w:color="auto"/>
                <w:bottom w:val="none" w:sz="0" w:space="0" w:color="auto"/>
                <w:right w:val="none" w:sz="0" w:space="0" w:color="auto"/>
              </w:divBdr>
            </w:div>
            <w:div w:id="1074813248">
              <w:marLeft w:val="0"/>
              <w:marRight w:val="0"/>
              <w:marTop w:val="0"/>
              <w:marBottom w:val="0"/>
              <w:divBdr>
                <w:top w:val="none" w:sz="0" w:space="0" w:color="auto"/>
                <w:left w:val="none" w:sz="0" w:space="0" w:color="auto"/>
                <w:bottom w:val="none" w:sz="0" w:space="0" w:color="auto"/>
                <w:right w:val="none" w:sz="0" w:space="0" w:color="auto"/>
              </w:divBdr>
            </w:div>
            <w:div w:id="441725359">
              <w:marLeft w:val="0"/>
              <w:marRight w:val="0"/>
              <w:marTop w:val="0"/>
              <w:marBottom w:val="0"/>
              <w:divBdr>
                <w:top w:val="none" w:sz="0" w:space="0" w:color="auto"/>
                <w:left w:val="none" w:sz="0" w:space="0" w:color="auto"/>
                <w:bottom w:val="none" w:sz="0" w:space="0" w:color="auto"/>
                <w:right w:val="none" w:sz="0" w:space="0" w:color="auto"/>
              </w:divBdr>
            </w:div>
            <w:div w:id="743993984">
              <w:marLeft w:val="0"/>
              <w:marRight w:val="0"/>
              <w:marTop w:val="0"/>
              <w:marBottom w:val="0"/>
              <w:divBdr>
                <w:top w:val="none" w:sz="0" w:space="0" w:color="auto"/>
                <w:left w:val="none" w:sz="0" w:space="0" w:color="auto"/>
                <w:bottom w:val="none" w:sz="0" w:space="0" w:color="auto"/>
                <w:right w:val="none" w:sz="0" w:space="0" w:color="auto"/>
              </w:divBdr>
            </w:div>
            <w:div w:id="800809778">
              <w:marLeft w:val="0"/>
              <w:marRight w:val="0"/>
              <w:marTop w:val="0"/>
              <w:marBottom w:val="0"/>
              <w:divBdr>
                <w:top w:val="none" w:sz="0" w:space="0" w:color="auto"/>
                <w:left w:val="none" w:sz="0" w:space="0" w:color="auto"/>
                <w:bottom w:val="none" w:sz="0" w:space="0" w:color="auto"/>
                <w:right w:val="none" w:sz="0" w:space="0" w:color="auto"/>
              </w:divBdr>
            </w:div>
            <w:div w:id="682441563">
              <w:marLeft w:val="0"/>
              <w:marRight w:val="0"/>
              <w:marTop w:val="0"/>
              <w:marBottom w:val="0"/>
              <w:divBdr>
                <w:top w:val="none" w:sz="0" w:space="0" w:color="auto"/>
                <w:left w:val="none" w:sz="0" w:space="0" w:color="auto"/>
                <w:bottom w:val="none" w:sz="0" w:space="0" w:color="auto"/>
                <w:right w:val="none" w:sz="0" w:space="0" w:color="auto"/>
              </w:divBdr>
            </w:div>
            <w:div w:id="821191130">
              <w:marLeft w:val="0"/>
              <w:marRight w:val="0"/>
              <w:marTop w:val="0"/>
              <w:marBottom w:val="0"/>
              <w:divBdr>
                <w:top w:val="none" w:sz="0" w:space="0" w:color="auto"/>
                <w:left w:val="none" w:sz="0" w:space="0" w:color="auto"/>
                <w:bottom w:val="none" w:sz="0" w:space="0" w:color="auto"/>
                <w:right w:val="none" w:sz="0" w:space="0" w:color="auto"/>
              </w:divBdr>
            </w:div>
            <w:div w:id="190072351">
              <w:marLeft w:val="0"/>
              <w:marRight w:val="0"/>
              <w:marTop w:val="0"/>
              <w:marBottom w:val="0"/>
              <w:divBdr>
                <w:top w:val="none" w:sz="0" w:space="0" w:color="auto"/>
                <w:left w:val="none" w:sz="0" w:space="0" w:color="auto"/>
                <w:bottom w:val="none" w:sz="0" w:space="0" w:color="auto"/>
                <w:right w:val="none" w:sz="0" w:space="0" w:color="auto"/>
              </w:divBdr>
            </w:div>
            <w:div w:id="573509166">
              <w:marLeft w:val="0"/>
              <w:marRight w:val="0"/>
              <w:marTop w:val="0"/>
              <w:marBottom w:val="0"/>
              <w:divBdr>
                <w:top w:val="none" w:sz="0" w:space="0" w:color="auto"/>
                <w:left w:val="none" w:sz="0" w:space="0" w:color="auto"/>
                <w:bottom w:val="none" w:sz="0" w:space="0" w:color="auto"/>
                <w:right w:val="none" w:sz="0" w:space="0" w:color="auto"/>
              </w:divBdr>
            </w:div>
            <w:div w:id="410809824">
              <w:marLeft w:val="0"/>
              <w:marRight w:val="0"/>
              <w:marTop w:val="0"/>
              <w:marBottom w:val="0"/>
              <w:divBdr>
                <w:top w:val="none" w:sz="0" w:space="0" w:color="auto"/>
                <w:left w:val="none" w:sz="0" w:space="0" w:color="auto"/>
                <w:bottom w:val="none" w:sz="0" w:space="0" w:color="auto"/>
                <w:right w:val="none" w:sz="0" w:space="0" w:color="auto"/>
              </w:divBdr>
            </w:div>
            <w:div w:id="1147742133">
              <w:marLeft w:val="0"/>
              <w:marRight w:val="0"/>
              <w:marTop w:val="0"/>
              <w:marBottom w:val="0"/>
              <w:divBdr>
                <w:top w:val="none" w:sz="0" w:space="0" w:color="auto"/>
                <w:left w:val="none" w:sz="0" w:space="0" w:color="auto"/>
                <w:bottom w:val="none" w:sz="0" w:space="0" w:color="auto"/>
                <w:right w:val="none" w:sz="0" w:space="0" w:color="auto"/>
              </w:divBdr>
            </w:div>
            <w:div w:id="1674914303">
              <w:marLeft w:val="0"/>
              <w:marRight w:val="0"/>
              <w:marTop w:val="0"/>
              <w:marBottom w:val="0"/>
              <w:divBdr>
                <w:top w:val="none" w:sz="0" w:space="0" w:color="auto"/>
                <w:left w:val="none" w:sz="0" w:space="0" w:color="auto"/>
                <w:bottom w:val="none" w:sz="0" w:space="0" w:color="auto"/>
                <w:right w:val="none" w:sz="0" w:space="0" w:color="auto"/>
              </w:divBdr>
            </w:div>
            <w:div w:id="505873122">
              <w:marLeft w:val="0"/>
              <w:marRight w:val="0"/>
              <w:marTop w:val="0"/>
              <w:marBottom w:val="0"/>
              <w:divBdr>
                <w:top w:val="none" w:sz="0" w:space="0" w:color="auto"/>
                <w:left w:val="none" w:sz="0" w:space="0" w:color="auto"/>
                <w:bottom w:val="none" w:sz="0" w:space="0" w:color="auto"/>
                <w:right w:val="none" w:sz="0" w:space="0" w:color="auto"/>
              </w:divBdr>
            </w:div>
            <w:div w:id="594289169">
              <w:marLeft w:val="0"/>
              <w:marRight w:val="0"/>
              <w:marTop w:val="0"/>
              <w:marBottom w:val="0"/>
              <w:divBdr>
                <w:top w:val="none" w:sz="0" w:space="0" w:color="auto"/>
                <w:left w:val="none" w:sz="0" w:space="0" w:color="auto"/>
                <w:bottom w:val="none" w:sz="0" w:space="0" w:color="auto"/>
                <w:right w:val="none" w:sz="0" w:space="0" w:color="auto"/>
              </w:divBdr>
            </w:div>
            <w:div w:id="1747260914">
              <w:marLeft w:val="0"/>
              <w:marRight w:val="0"/>
              <w:marTop w:val="0"/>
              <w:marBottom w:val="0"/>
              <w:divBdr>
                <w:top w:val="none" w:sz="0" w:space="0" w:color="auto"/>
                <w:left w:val="none" w:sz="0" w:space="0" w:color="auto"/>
                <w:bottom w:val="none" w:sz="0" w:space="0" w:color="auto"/>
                <w:right w:val="none" w:sz="0" w:space="0" w:color="auto"/>
              </w:divBdr>
            </w:div>
            <w:div w:id="1795294522">
              <w:marLeft w:val="0"/>
              <w:marRight w:val="0"/>
              <w:marTop w:val="0"/>
              <w:marBottom w:val="0"/>
              <w:divBdr>
                <w:top w:val="none" w:sz="0" w:space="0" w:color="auto"/>
                <w:left w:val="none" w:sz="0" w:space="0" w:color="auto"/>
                <w:bottom w:val="none" w:sz="0" w:space="0" w:color="auto"/>
                <w:right w:val="none" w:sz="0" w:space="0" w:color="auto"/>
              </w:divBdr>
            </w:div>
            <w:div w:id="178468612">
              <w:marLeft w:val="0"/>
              <w:marRight w:val="0"/>
              <w:marTop w:val="0"/>
              <w:marBottom w:val="0"/>
              <w:divBdr>
                <w:top w:val="none" w:sz="0" w:space="0" w:color="auto"/>
                <w:left w:val="none" w:sz="0" w:space="0" w:color="auto"/>
                <w:bottom w:val="none" w:sz="0" w:space="0" w:color="auto"/>
                <w:right w:val="none" w:sz="0" w:space="0" w:color="auto"/>
              </w:divBdr>
            </w:div>
            <w:div w:id="764156945">
              <w:marLeft w:val="0"/>
              <w:marRight w:val="0"/>
              <w:marTop w:val="0"/>
              <w:marBottom w:val="0"/>
              <w:divBdr>
                <w:top w:val="none" w:sz="0" w:space="0" w:color="auto"/>
                <w:left w:val="none" w:sz="0" w:space="0" w:color="auto"/>
                <w:bottom w:val="none" w:sz="0" w:space="0" w:color="auto"/>
                <w:right w:val="none" w:sz="0" w:space="0" w:color="auto"/>
              </w:divBdr>
            </w:div>
            <w:div w:id="1109854719">
              <w:marLeft w:val="0"/>
              <w:marRight w:val="0"/>
              <w:marTop w:val="0"/>
              <w:marBottom w:val="0"/>
              <w:divBdr>
                <w:top w:val="none" w:sz="0" w:space="0" w:color="auto"/>
                <w:left w:val="none" w:sz="0" w:space="0" w:color="auto"/>
                <w:bottom w:val="none" w:sz="0" w:space="0" w:color="auto"/>
                <w:right w:val="none" w:sz="0" w:space="0" w:color="auto"/>
              </w:divBdr>
            </w:div>
            <w:div w:id="151335155">
              <w:marLeft w:val="0"/>
              <w:marRight w:val="0"/>
              <w:marTop w:val="0"/>
              <w:marBottom w:val="0"/>
              <w:divBdr>
                <w:top w:val="none" w:sz="0" w:space="0" w:color="auto"/>
                <w:left w:val="none" w:sz="0" w:space="0" w:color="auto"/>
                <w:bottom w:val="none" w:sz="0" w:space="0" w:color="auto"/>
                <w:right w:val="none" w:sz="0" w:space="0" w:color="auto"/>
              </w:divBdr>
            </w:div>
            <w:div w:id="1873109050">
              <w:marLeft w:val="0"/>
              <w:marRight w:val="0"/>
              <w:marTop w:val="0"/>
              <w:marBottom w:val="0"/>
              <w:divBdr>
                <w:top w:val="none" w:sz="0" w:space="0" w:color="auto"/>
                <w:left w:val="none" w:sz="0" w:space="0" w:color="auto"/>
                <w:bottom w:val="none" w:sz="0" w:space="0" w:color="auto"/>
                <w:right w:val="none" w:sz="0" w:space="0" w:color="auto"/>
              </w:divBdr>
            </w:div>
            <w:div w:id="679771420">
              <w:marLeft w:val="0"/>
              <w:marRight w:val="0"/>
              <w:marTop w:val="0"/>
              <w:marBottom w:val="0"/>
              <w:divBdr>
                <w:top w:val="none" w:sz="0" w:space="0" w:color="auto"/>
                <w:left w:val="none" w:sz="0" w:space="0" w:color="auto"/>
                <w:bottom w:val="none" w:sz="0" w:space="0" w:color="auto"/>
                <w:right w:val="none" w:sz="0" w:space="0" w:color="auto"/>
              </w:divBdr>
            </w:div>
            <w:div w:id="1483690144">
              <w:marLeft w:val="0"/>
              <w:marRight w:val="0"/>
              <w:marTop w:val="0"/>
              <w:marBottom w:val="0"/>
              <w:divBdr>
                <w:top w:val="none" w:sz="0" w:space="0" w:color="auto"/>
                <w:left w:val="none" w:sz="0" w:space="0" w:color="auto"/>
                <w:bottom w:val="none" w:sz="0" w:space="0" w:color="auto"/>
                <w:right w:val="none" w:sz="0" w:space="0" w:color="auto"/>
              </w:divBdr>
            </w:div>
            <w:div w:id="540167697">
              <w:marLeft w:val="0"/>
              <w:marRight w:val="0"/>
              <w:marTop w:val="0"/>
              <w:marBottom w:val="0"/>
              <w:divBdr>
                <w:top w:val="none" w:sz="0" w:space="0" w:color="auto"/>
                <w:left w:val="none" w:sz="0" w:space="0" w:color="auto"/>
                <w:bottom w:val="none" w:sz="0" w:space="0" w:color="auto"/>
                <w:right w:val="none" w:sz="0" w:space="0" w:color="auto"/>
              </w:divBdr>
            </w:div>
            <w:div w:id="78143284">
              <w:marLeft w:val="0"/>
              <w:marRight w:val="0"/>
              <w:marTop w:val="0"/>
              <w:marBottom w:val="0"/>
              <w:divBdr>
                <w:top w:val="none" w:sz="0" w:space="0" w:color="auto"/>
                <w:left w:val="none" w:sz="0" w:space="0" w:color="auto"/>
                <w:bottom w:val="none" w:sz="0" w:space="0" w:color="auto"/>
                <w:right w:val="none" w:sz="0" w:space="0" w:color="auto"/>
              </w:divBdr>
            </w:div>
            <w:div w:id="1641303388">
              <w:marLeft w:val="0"/>
              <w:marRight w:val="0"/>
              <w:marTop w:val="0"/>
              <w:marBottom w:val="0"/>
              <w:divBdr>
                <w:top w:val="none" w:sz="0" w:space="0" w:color="auto"/>
                <w:left w:val="none" w:sz="0" w:space="0" w:color="auto"/>
                <w:bottom w:val="none" w:sz="0" w:space="0" w:color="auto"/>
                <w:right w:val="none" w:sz="0" w:space="0" w:color="auto"/>
              </w:divBdr>
            </w:div>
            <w:div w:id="1473325571">
              <w:marLeft w:val="0"/>
              <w:marRight w:val="0"/>
              <w:marTop w:val="0"/>
              <w:marBottom w:val="0"/>
              <w:divBdr>
                <w:top w:val="none" w:sz="0" w:space="0" w:color="auto"/>
                <w:left w:val="none" w:sz="0" w:space="0" w:color="auto"/>
                <w:bottom w:val="none" w:sz="0" w:space="0" w:color="auto"/>
                <w:right w:val="none" w:sz="0" w:space="0" w:color="auto"/>
              </w:divBdr>
            </w:div>
            <w:div w:id="989139662">
              <w:marLeft w:val="0"/>
              <w:marRight w:val="0"/>
              <w:marTop w:val="0"/>
              <w:marBottom w:val="0"/>
              <w:divBdr>
                <w:top w:val="none" w:sz="0" w:space="0" w:color="auto"/>
                <w:left w:val="none" w:sz="0" w:space="0" w:color="auto"/>
                <w:bottom w:val="none" w:sz="0" w:space="0" w:color="auto"/>
                <w:right w:val="none" w:sz="0" w:space="0" w:color="auto"/>
              </w:divBdr>
            </w:div>
            <w:div w:id="1863283712">
              <w:marLeft w:val="0"/>
              <w:marRight w:val="0"/>
              <w:marTop w:val="0"/>
              <w:marBottom w:val="0"/>
              <w:divBdr>
                <w:top w:val="none" w:sz="0" w:space="0" w:color="auto"/>
                <w:left w:val="none" w:sz="0" w:space="0" w:color="auto"/>
                <w:bottom w:val="none" w:sz="0" w:space="0" w:color="auto"/>
                <w:right w:val="none" w:sz="0" w:space="0" w:color="auto"/>
              </w:divBdr>
            </w:div>
            <w:div w:id="1104770410">
              <w:marLeft w:val="0"/>
              <w:marRight w:val="0"/>
              <w:marTop w:val="0"/>
              <w:marBottom w:val="0"/>
              <w:divBdr>
                <w:top w:val="none" w:sz="0" w:space="0" w:color="auto"/>
                <w:left w:val="none" w:sz="0" w:space="0" w:color="auto"/>
                <w:bottom w:val="none" w:sz="0" w:space="0" w:color="auto"/>
                <w:right w:val="none" w:sz="0" w:space="0" w:color="auto"/>
              </w:divBdr>
            </w:div>
            <w:div w:id="302125996">
              <w:marLeft w:val="0"/>
              <w:marRight w:val="0"/>
              <w:marTop w:val="0"/>
              <w:marBottom w:val="0"/>
              <w:divBdr>
                <w:top w:val="none" w:sz="0" w:space="0" w:color="auto"/>
                <w:left w:val="none" w:sz="0" w:space="0" w:color="auto"/>
                <w:bottom w:val="none" w:sz="0" w:space="0" w:color="auto"/>
                <w:right w:val="none" w:sz="0" w:space="0" w:color="auto"/>
              </w:divBdr>
            </w:div>
            <w:div w:id="1044600348">
              <w:marLeft w:val="0"/>
              <w:marRight w:val="0"/>
              <w:marTop w:val="0"/>
              <w:marBottom w:val="0"/>
              <w:divBdr>
                <w:top w:val="none" w:sz="0" w:space="0" w:color="auto"/>
                <w:left w:val="none" w:sz="0" w:space="0" w:color="auto"/>
                <w:bottom w:val="none" w:sz="0" w:space="0" w:color="auto"/>
                <w:right w:val="none" w:sz="0" w:space="0" w:color="auto"/>
              </w:divBdr>
            </w:div>
            <w:div w:id="30640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402">
      <w:bodyDiv w:val="1"/>
      <w:marLeft w:val="0"/>
      <w:marRight w:val="0"/>
      <w:marTop w:val="0"/>
      <w:marBottom w:val="0"/>
      <w:divBdr>
        <w:top w:val="none" w:sz="0" w:space="0" w:color="auto"/>
        <w:left w:val="none" w:sz="0" w:space="0" w:color="auto"/>
        <w:bottom w:val="none" w:sz="0" w:space="0" w:color="auto"/>
        <w:right w:val="none" w:sz="0" w:space="0" w:color="auto"/>
      </w:divBdr>
      <w:divsChild>
        <w:div w:id="81729912">
          <w:marLeft w:val="0"/>
          <w:marRight w:val="0"/>
          <w:marTop w:val="0"/>
          <w:marBottom w:val="0"/>
          <w:divBdr>
            <w:top w:val="none" w:sz="0" w:space="0" w:color="auto"/>
            <w:left w:val="none" w:sz="0" w:space="0" w:color="auto"/>
            <w:bottom w:val="none" w:sz="0" w:space="0" w:color="auto"/>
            <w:right w:val="none" w:sz="0" w:space="0" w:color="auto"/>
          </w:divBdr>
        </w:div>
        <w:div w:id="839349462">
          <w:marLeft w:val="0"/>
          <w:marRight w:val="0"/>
          <w:marTop w:val="0"/>
          <w:marBottom w:val="0"/>
          <w:divBdr>
            <w:top w:val="none" w:sz="0" w:space="0" w:color="auto"/>
            <w:left w:val="none" w:sz="0" w:space="0" w:color="auto"/>
            <w:bottom w:val="none" w:sz="0" w:space="0" w:color="auto"/>
            <w:right w:val="none" w:sz="0" w:space="0" w:color="auto"/>
          </w:divBdr>
        </w:div>
        <w:div w:id="1439329021">
          <w:marLeft w:val="0"/>
          <w:marRight w:val="0"/>
          <w:marTop w:val="0"/>
          <w:marBottom w:val="0"/>
          <w:divBdr>
            <w:top w:val="none" w:sz="0" w:space="0" w:color="auto"/>
            <w:left w:val="none" w:sz="0" w:space="0" w:color="auto"/>
            <w:bottom w:val="none" w:sz="0" w:space="0" w:color="auto"/>
            <w:right w:val="none" w:sz="0" w:space="0" w:color="auto"/>
          </w:divBdr>
        </w:div>
      </w:divsChild>
    </w:div>
    <w:div w:id="507718955">
      <w:bodyDiv w:val="1"/>
      <w:marLeft w:val="0"/>
      <w:marRight w:val="0"/>
      <w:marTop w:val="0"/>
      <w:marBottom w:val="0"/>
      <w:divBdr>
        <w:top w:val="none" w:sz="0" w:space="0" w:color="auto"/>
        <w:left w:val="none" w:sz="0" w:space="0" w:color="auto"/>
        <w:bottom w:val="none" w:sz="0" w:space="0" w:color="auto"/>
        <w:right w:val="none" w:sz="0" w:space="0" w:color="auto"/>
      </w:divBdr>
      <w:divsChild>
        <w:div w:id="698507895">
          <w:marLeft w:val="547"/>
          <w:marRight w:val="0"/>
          <w:marTop w:val="0"/>
          <w:marBottom w:val="0"/>
          <w:divBdr>
            <w:top w:val="none" w:sz="0" w:space="0" w:color="auto"/>
            <w:left w:val="none" w:sz="0" w:space="0" w:color="auto"/>
            <w:bottom w:val="none" w:sz="0" w:space="0" w:color="auto"/>
            <w:right w:val="none" w:sz="0" w:space="0" w:color="auto"/>
          </w:divBdr>
        </w:div>
        <w:div w:id="1749420974">
          <w:marLeft w:val="547"/>
          <w:marRight w:val="0"/>
          <w:marTop w:val="0"/>
          <w:marBottom w:val="0"/>
          <w:divBdr>
            <w:top w:val="none" w:sz="0" w:space="0" w:color="auto"/>
            <w:left w:val="none" w:sz="0" w:space="0" w:color="auto"/>
            <w:bottom w:val="none" w:sz="0" w:space="0" w:color="auto"/>
            <w:right w:val="none" w:sz="0" w:space="0" w:color="auto"/>
          </w:divBdr>
        </w:div>
      </w:divsChild>
    </w:div>
    <w:div w:id="526066712">
      <w:bodyDiv w:val="1"/>
      <w:marLeft w:val="0"/>
      <w:marRight w:val="0"/>
      <w:marTop w:val="0"/>
      <w:marBottom w:val="0"/>
      <w:divBdr>
        <w:top w:val="none" w:sz="0" w:space="0" w:color="auto"/>
        <w:left w:val="none" w:sz="0" w:space="0" w:color="auto"/>
        <w:bottom w:val="none" w:sz="0" w:space="0" w:color="auto"/>
        <w:right w:val="none" w:sz="0" w:space="0" w:color="auto"/>
      </w:divBdr>
    </w:div>
    <w:div w:id="526261536">
      <w:bodyDiv w:val="1"/>
      <w:marLeft w:val="0"/>
      <w:marRight w:val="0"/>
      <w:marTop w:val="0"/>
      <w:marBottom w:val="0"/>
      <w:divBdr>
        <w:top w:val="none" w:sz="0" w:space="0" w:color="auto"/>
        <w:left w:val="none" w:sz="0" w:space="0" w:color="auto"/>
        <w:bottom w:val="none" w:sz="0" w:space="0" w:color="auto"/>
        <w:right w:val="none" w:sz="0" w:space="0" w:color="auto"/>
      </w:divBdr>
    </w:div>
    <w:div w:id="627442457">
      <w:bodyDiv w:val="1"/>
      <w:marLeft w:val="0"/>
      <w:marRight w:val="0"/>
      <w:marTop w:val="0"/>
      <w:marBottom w:val="0"/>
      <w:divBdr>
        <w:top w:val="none" w:sz="0" w:space="0" w:color="auto"/>
        <w:left w:val="none" w:sz="0" w:space="0" w:color="auto"/>
        <w:bottom w:val="none" w:sz="0" w:space="0" w:color="auto"/>
        <w:right w:val="none" w:sz="0" w:space="0" w:color="auto"/>
      </w:divBdr>
    </w:div>
    <w:div w:id="629164779">
      <w:bodyDiv w:val="1"/>
      <w:marLeft w:val="0"/>
      <w:marRight w:val="0"/>
      <w:marTop w:val="0"/>
      <w:marBottom w:val="0"/>
      <w:divBdr>
        <w:top w:val="none" w:sz="0" w:space="0" w:color="auto"/>
        <w:left w:val="none" w:sz="0" w:space="0" w:color="auto"/>
        <w:bottom w:val="none" w:sz="0" w:space="0" w:color="auto"/>
        <w:right w:val="none" w:sz="0" w:space="0" w:color="auto"/>
      </w:divBdr>
    </w:div>
    <w:div w:id="640117944">
      <w:bodyDiv w:val="1"/>
      <w:marLeft w:val="0"/>
      <w:marRight w:val="0"/>
      <w:marTop w:val="0"/>
      <w:marBottom w:val="0"/>
      <w:divBdr>
        <w:top w:val="none" w:sz="0" w:space="0" w:color="auto"/>
        <w:left w:val="none" w:sz="0" w:space="0" w:color="auto"/>
        <w:bottom w:val="none" w:sz="0" w:space="0" w:color="auto"/>
        <w:right w:val="none" w:sz="0" w:space="0" w:color="auto"/>
      </w:divBdr>
    </w:div>
    <w:div w:id="709569269">
      <w:bodyDiv w:val="1"/>
      <w:marLeft w:val="0"/>
      <w:marRight w:val="0"/>
      <w:marTop w:val="0"/>
      <w:marBottom w:val="0"/>
      <w:divBdr>
        <w:top w:val="none" w:sz="0" w:space="0" w:color="auto"/>
        <w:left w:val="none" w:sz="0" w:space="0" w:color="auto"/>
        <w:bottom w:val="none" w:sz="0" w:space="0" w:color="auto"/>
        <w:right w:val="none" w:sz="0" w:space="0" w:color="auto"/>
      </w:divBdr>
    </w:div>
    <w:div w:id="751590017">
      <w:bodyDiv w:val="1"/>
      <w:marLeft w:val="0"/>
      <w:marRight w:val="0"/>
      <w:marTop w:val="0"/>
      <w:marBottom w:val="0"/>
      <w:divBdr>
        <w:top w:val="none" w:sz="0" w:space="0" w:color="auto"/>
        <w:left w:val="none" w:sz="0" w:space="0" w:color="auto"/>
        <w:bottom w:val="none" w:sz="0" w:space="0" w:color="auto"/>
        <w:right w:val="none" w:sz="0" w:space="0" w:color="auto"/>
      </w:divBdr>
      <w:divsChild>
        <w:div w:id="1345745656">
          <w:marLeft w:val="0"/>
          <w:marRight w:val="0"/>
          <w:marTop w:val="0"/>
          <w:marBottom w:val="120"/>
          <w:divBdr>
            <w:top w:val="none" w:sz="0" w:space="0" w:color="auto"/>
            <w:left w:val="none" w:sz="0" w:space="0" w:color="auto"/>
            <w:bottom w:val="none" w:sz="0" w:space="0" w:color="auto"/>
            <w:right w:val="none" w:sz="0" w:space="0" w:color="auto"/>
          </w:divBdr>
        </w:div>
      </w:divsChild>
    </w:div>
    <w:div w:id="787428105">
      <w:bodyDiv w:val="1"/>
      <w:marLeft w:val="0"/>
      <w:marRight w:val="0"/>
      <w:marTop w:val="0"/>
      <w:marBottom w:val="0"/>
      <w:divBdr>
        <w:top w:val="none" w:sz="0" w:space="0" w:color="auto"/>
        <w:left w:val="none" w:sz="0" w:space="0" w:color="auto"/>
        <w:bottom w:val="none" w:sz="0" w:space="0" w:color="auto"/>
        <w:right w:val="none" w:sz="0" w:space="0" w:color="auto"/>
      </w:divBdr>
      <w:divsChild>
        <w:div w:id="38821733">
          <w:marLeft w:val="0"/>
          <w:marRight w:val="0"/>
          <w:marTop w:val="0"/>
          <w:marBottom w:val="150"/>
          <w:divBdr>
            <w:top w:val="none" w:sz="0" w:space="0" w:color="auto"/>
            <w:left w:val="none" w:sz="0" w:space="0" w:color="auto"/>
            <w:bottom w:val="none" w:sz="0" w:space="0" w:color="auto"/>
            <w:right w:val="none" w:sz="0" w:space="0" w:color="auto"/>
          </w:divBdr>
          <w:divsChild>
            <w:div w:id="1003582936">
              <w:marLeft w:val="0"/>
              <w:marRight w:val="0"/>
              <w:marTop w:val="0"/>
              <w:marBottom w:val="0"/>
              <w:divBdr>
                <w:top w:val="none" w:sz="0" w:space="0" w:color="auto"/>
                <w:left w:val="none" w:sz="0" w:space="0" w:color="auto"/>
                <w:bottom w:val="none" w:sz="0" w:space="0" w:color="auto"/>
                <w:right w:val="none" w:sz="0" w:space="0" w:color="auto"/>
              </w:divBdr>
              <w:divsChild>
                <w:div w:id="54478194">
                  <w:marLeft w:val="0"/>
                  <w:marRight w:val="0"/>
                  <w:marTop w:val="0"/>
                  <w:marBottom w:val="0"/>
                  <w:divBdr>
                    <w:top w:val="none" w:sz="0" w:space="0" w:color="auto"/>
                    <w:left w:val="none" w:sz="0" w:space="0" w:color="auto"/>
                    <w:bottom w:val="none" w:sz="0" w:space="0" w:color="auto"/>
                    <w:right w:val="none" w:sz="0" w:space="0" w:color="auto"/>
                  </w:divBdr>
                  <w:divsChild>
                    <w:div w:id="262110443">
                      <w:marLeft w:val="0"/>
                      <w:marRight w:val="0"/>
                      <w:marTop w:val="0"/>
                      <w:marBottom w:val="0"/>
                      <w:divBdr>
                        <w:top w:val="none" w:sz="0" w:space="0" w:color="auto"/>
                        <w:left w:val="none" w:sz="0" w:space="0" w:color="auto"/>
                        <w:bottom w:val="none" w:sz="0" w:space="0" w:color="auto"/>
                        <w:right w:val="none" w:sz="0" w:space="0" w:color="auto"/>
                      </w:divBdr>
                      <w:divsChild>
                        <w:div w:id="18596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873228">
      <w:bodyDiv w:val="1"/>
      <w:marLeft w:val="0"/>
      <w:marRight w:val="0"/>
      <w:marTop w:val="0"/>
      <w:marBottom w:val="0"/>
      <w:divBdr>
        <w:top w:val="none" w:sz="0" w:space="0" w:color="auto"/>
        <w:left w:val="none" w:sz="0" w:space="0" w:color="auto"/>
        <w:bottom w:val="none" w:sz="0" w:space="0" w:color="auto"/>
        <w:right w:val="none" w:sz="0" w:space="0" w:color="auto"/>
      </w:divBdr>
      <w:divsChild>
        <w:div w:id="1855217912">
          <w:marLeft w:val="0"/>
          <w:marRight w:val="0"/>
          <w:marTop w:val="0"/>
          <w:marBottom w:val="0"/>
          <w:divBdr>
            <w:top w:val="none" w:sz="0" w:space="0" w:color="auto"/>
            <w:left w:val="none" w:sz="0" w:space="0" w:color="auto"/>
            <w:bottom w:val="none" w:sz="0" w:space="0" w:color="auto"/>
            <w:right w:val="none" w:sz="0" w:space="0" w:color="auto"/>
          </w:divBdr>
          <w:divsChild>
            <w:div w:id="646785310">
              <w:marLeft w:val="0"/>
              <w:marRight w:val="0"/>
              <w:marTop w:val="0"/>
              <w:marBottom w:val="0"/>
              <w:divBdr>
                <w:top w:val="none" w:sz="0" w:space="0" w:color="auto"/>
                <w:left w:val="none" w:sz="0" w:space="0" w:color="auto"/>
                <w:bottom w:val="none" w:sz="0" w:space="0" w:color="auto"/>
                <w:right w:val="none" w:sz="0" w:space="0" w:color="auto"/>
              </w:divBdr>
              <w:divsChild>
                <w:div w:id="21984470">
                  <w:marLeft w:val="0"/>
                  <w:marRight w:val="0"/>
                  <w:marTop w:val="150"/>
                  <w:marBottom w:val="0"/>
                  <w:divBdr>
                    <w:top w:val="none" w:sz="0" w:space="0" w:color="auto"/>
                    <w:left w:val="none" w:sz="0" w:space="0" w:color="auto"/>
                    <w:bottom w:val="none" w:sz="0" w:space="0" w:color="auto"/>
                    <w:right w:val="none" w:sz="0" w:space="0" w:color="auto"/>
                  </w:divBdr>
                </w:div>
                <w:div w:id="22639092">
                  <w:marLeft w:val="0"/>
                  <w:marRight w:val="0"/>
                  <w:marTop w:val="150"/>
                  <w:marBottom w:val="0"/>
                  <w:divBdr>
                    <w:top w:val="none" w:sz="0" w:space="0" w:color="auto"/>
                    <w:left w:val="none" w:sz="0" w:space="0" w:color="auto"/>
                    <w:bottom w:val="none" w:sz="0" w:space="0" w:color="auto"/>
                    <w:right w:val="none" w:sz="0" w:space="0" w:color="auto"/>
                  </w:divBdr>
                </w:div>
                <w:div w:id="40177860">
                  <w:marLeft w:val="0"/>
                  <w:marRight w:val="0"/>
                  <w:marTop w:val="0"/>
                  <w:marBottom w:val="0"/>
                  <w:divBdr>
                    <w:top w:val="none" w:sz="0" w:space="0" w:color="auto"/>
                    <w:left w:val="none" w:sz="0" w:space="0" w:color="auto"/>
                    <w:bottom w:val="none" w:sz="0" w:space="0" w:color="auto"/>
                    <w:right w:val="none" w:sz="0" w:space="0" w:color="auto"/>
                  </w:divBdr>
                </w:div>
                <w:div w:id="48115692">
                  <w:marLeft w:val="0"/>
                  <w:marRight w:val="0"/>
                  <w:marTop w:val="150"/>
                  <w:marBottom w:val="0"/>
                  <w:divBdr>
                    <w:top w:val="none" w:sz="0" w:space="0" w:color="auto"/>
                    <w:left w:val="none" w:sz="0" w:space="0" w:color="auto"/>
                    <w:bottom w:val="none" w:sz="0" w:space="0" w:color="auto"/>
                    <w:right w:val="none" w:sz="0" w:space="0" w:color="auto"/>
                  </w:divBdr>
                </w:div>
                <w:div w:id="71392814">
                  <w:marLeft w:val="0"/>
                  <w:marRight w:val="0"/>
                  <w:marTop w:val="150"/>
                  <w:marBottom w:val="0"/>
                  <w:divBdr>
                    <w:top w:val="none" w:sz="0" w:space="0" w:color="auto"/>
                    <w:left w:val="none" w:sz="0" w:space="0" w:color="auto"/>
                    <w:bottom w:val="none" w:sz="0" w:space="0" w:color="auto"/>
                    <w:right w:val="none" w:sz="0" w:space="0" w:color="auto"/>
                  </w:divBdr>
                </w:div>
                <w:div w:id="163517265">
                  <w:marLeft w:val="0"/>
                  <w:marRight w:val="0"/>
                  <w:marTop w:val="150"/>
                  <w:marBottom w:val="0"/>
                  <w:divBdr>
                    <w:top w:val="none" w:sz="0" w:space="0" w:color="auto"/>
                    <w:left w:val="none" w:sz="0" w:space="0" w:color="auto"/>
                    <w:bottom w:val="none" w:sz="0" w:space="0" w:color="auto"/>
                    <w:right w:val="none" w:sz="0" w:space="0" w:color="auto"/>
                  </w:divBdr>
                </w:div>
                <w:div w:id="174463841">
                  <w:marLeft w:val="0"/>
                  <w:marRight w:val="0"/>
                  <w:marTop w:val="150"/>
                  <w:marBottom w:val="0"/>
                  <w:divBdr>
                    <w:top w:val="none" w:sz="0" w:space="0" w:color="auto"/>
                    <w:left w:val="none" w:sz="0" w:space="0" w:color="auto"/>
                    <w:bottom w:val="none" w:sz="0" w:space="0" w:color="auto"/>
                    <w:right w:val="none" w:sz="0" w:space="0" w:color="auto"/>
                  </w:divBdr>
                </w:div>
                <w:div w:id="190920539">
                  <w:marLeft w:val="0"/>
                  <w:marRight w:val="0"/>
                  <w:marTop w:val="150"/>
                  <w:marBottom w:val="0"/>
                  <w:divBdr>
                    <w:top w:val="none" w:sz="0" w:space="0" w:color="auto"/>
                    <w:left w:val="none" w:sz="0" w:space="0" w:color="auto"/>
                    <w:bottom w:val="none" w:sz="0" w:space="0" w:color="auto"/>
                    <w:right w:val="none" w:sz="0" w:space="0" w:color="auto"/>
                  </w:divBdr>
                </w:div>
                <w:div w:id="236789657">
                  <w:marLeft w:val="0"/>
                  <w:marRight w:val="0"/>
                  <w:marTop w:val="150"/>
                  <w:marBottom w:val="0"/>
                  <w:divBdr>
                    <w:top w:val="none" w:sz="0" w:space="0" w:color="auto"/>
                    <w:left w:val="none" w:sz="0" w:space="0" w:color="auto"/>
                    <w:bottom w:val="none" w:sz="0" w:space="0" w:color="auto"/>
                    <w:right w:val="none" w:sz="0" w:space="0" w:color="auto"/>
                  </w:divBdr>
                </w:div>
                <w:div w:id="254018603">
                  <w:marLeft w:val="0"/>
                  <w:marRight w:val="0"/>
                  <w:marTop w:val="150"/>
                  <w:marBottom w:val="0"/>
                  <w:divBdr>
                    <w:top w:val="none" w:sz="0" w:space="0" w:color="auto"/>
                    <w:left w:val="none" w:sz="0" w:space="0" w:color="auto"/>
                    <w:bottom w:val="none" w:sz="0" w:space="0" w:color="auto"/>
                    <w:right w:val="none" w:sz="0" w:space="0" w:color="auto"/>
                  </w:divBdr>
                </w:div>
                <w:div w:id="414398487">
                  <w:marLeft w:val="0"/>
                  <w:marRight w:val="0"/>
                  <w:marTop w:val="150"/>
                  <w:marBottom w:val="0"/>
                  <w:divBdr>
                    <w:top w:val="none" w:sz="0" w:space="0" w:color="auto"/>
                    <w:left w:val="none" w:sz="0" w:space="0" w:color="auto"/>
                    <w:bottom w:val="none" w:sz="0" w:space="0" w:color="auto"/>
                    <w:right w:val="none" w:sz="0" w:space="0" w:color="auto"/>
                  </w:divBdr>
                </w:div>
                <w:div w:id="482429259">
                  <w:marLeft w:val="0"/>
                  <w:marRight w:val="0"/>
                  <w:marTop w:val="150"/>
                  <w:marBottom w:val="0"/>
                  <w:divBdr>
                    <w:top w:val="none" w:sz="0" w:space="0" w:color="auto"/>
                    <w:left w:val="none" w:sz="0" w:space="0" w:color="auto"/>
                    <w:bottom w:val="none" w:sz="0" w:space="0" w:color="auto"/>
                    <w:right w:val="none" w:sz="0" w:space="0" w:color="auto"/>
                  </w:divBdr>
                </w:div>
                <w:div w:id="577708521">
                  <w:marLeft w:val="0"/>
                  <w:marRight w:val="0"/>
                  <w:marTop w:val="150"/>
                  <w:marBottom w:val="0"/>
                  <w:divBdr>
                    <w:top w:val="none" w:sz="0" w:space="0" w:color="auto"/>
                    <w:left w:val="none" w:sz="0" w:space="0" w:color="auto"/>
                    <w:bottom w:val="none" w:sz="0" w:space="0" w:color="auto"/>
                    <w:right w:val="none" w:sz="0" w:space="0" w:color="auto"/>
                  </w:divBdr>
                </w:div>
                <w:div w:id="608970254">
                  <w:marLeft w:val="0"/>
                  <w:marRight w:val="0"/>
                  <w:marTop w:val="150"/>
                  <w:marBottom w:val="0"/>
                  <w:divBdr>
                    <w:top w:val="none" w:sz="0" w:space="0" w:color="auto"/>
                    <w:left w:val="none" w:sz="0" w:space="0" w:color="auto"/>
                    <w:bottom w:val="none" w:sz="0" w:space="0" w:color="auto"/>
                    <w:right w:val="none" w:sz="0" w:space="0" w:color="auto"/>
                  </w:divBdr>
                </w:div>
                <w:div w:id="613899372">
                  <w:marLeft w:val="0"/>
                  <w:marRight w:val="0"/>
                  <w:marTop w:val="150"/>
                  <w:marBottom w:val="0"/>
                  <w:divBdr>
                    <w:top w:val="none" w:sz="0" w:space="0" w:color="auto"/>
                    <w:left w:val="none" w:sz="0" w:space="0" w:color="auto"/>
                    <w:bottom w:val="none" w:sz="0" w:space="0" w:color="auto"/>
                    <w:right w:val="none" w:sz="0" w:space="0" w:color="auto"/>
                  </w:divBdr>
                </w:div>
                <w:div w:id="684402079">
                  <w:marLeft w:val="0"/>
                  <w:marRight w:val="0"/>
                  <w:marTop w:val="150"/>
                  <w:marBottom w:val="0"/>
                  <w:divBdr>
                    <w:top w:val="none" w:sz="0" w:space="0" w:color="auto"/>
                    <w:left w:val="none" w:sz="0" w:space="0" w:color="auto"/>
                    <w:bottom w:val="none" w:sz="0" w:space="0" w:color="auto"/>
                    <w:right w:val="none" w:sz="0" w:space="0" w:color="auto"/>
                  </w:divBdr>
                </w:div>
                <w:div w:id="841047289">
                  <w:marLeft w:val="0"/>
                  <w:marRight w:val="0"/>
                  <w:marTop w:val="150"/>
                  <w:marBottom w:val="0"/>
                  <w:divBdr>
                    <w:top w:val="none" w:sz="0" w:space="0" w:color="auto"/>
                    <w:left w:val="none" w:sz="0" w:space="0" w:color="auto"/>
                    <w:bottom w:val="none" w:sz="0" w:space="0" w:color="auto"/>
                    <w:right w:val="none" w:sz="0" w:space="0" w:color="auto"/>
                  </w:divBdr>
                </w:div>
                <w:div w:id="895429101">
                  <w:marLeft w:val="0"/>
                  <w:marRight w:val="0"/>
                  <w:marTop w:val="150"/>
                  <w:marBottom w:val="0"/>
                  <w:divBdr>
                    <w:top w:val="none" w:sz="0" w:space="0" w:color="auto"/>
                    <w:left w:val="none" w:sz="0" w:space="0" w:color="auto"/>
                    <w:bottom w:val="none" w:sz="0" w:space="0" w:color="auto"/>
                    <w:right w:val="none" w:sz="0" w:space="0" w:color="auto"/>
                  </w:divBdr>
                </w:div>
                <w:div w:id="945039605">
                  <w:marLeft w:val="0"/>
                  <w:marRight w:val="0"/>
                  <w:marTop w:val="150"/>
                  <w:marBottom w:val="0"/>
                  <w:divBdr>
                    <w:top w:val="none" w:sz="0" w:space="0" w:color="auto"/>
                    <w:left w:val="none" w:sz="0" w:space="0" w:color="auto"/>
                    <w:bottom w:val="none" w:sz="0" w:space="0" w:color="auto"/>
                    <w:right w:val="none" w:sz="0" w:space="0" w:color="auto"/>
                  </w:divBdr>
                </w:div>
                <w:div w:id="988052685">
                  <w:marLeft w:val="0"/>
                  <w:marRight w:val="0"/>
                  <w:marTop w:val="150"/>
                  <w:marBottom w:val="0"/>
                  <w:divBdr>
                    <w:top w:val="none" w:sz="0" w:space="0" w:color="auto"/>
                    <w:left w:val="none" w:sz="0" w:space="0" w:color="auto"/>
                    <w:bottom w:val="none" w:sz="0" w:space="0" w:color="auto"/>
                    <w:right w:val="none" w:sz="0" w:space="0" w:color="auto"/>
                  </w:divBdr>
                </w:div>
                <w:div w:id="1007248181">
                  <w:marLeft w:val="0"/>
                  <w:marRight w:val="0"/>
                  <w:marTop w:val="150"/>
                  <w:marBottom w:val="0"/>
                  <w:divBdr>
                    <w:top w:val="none" w:sz="0" w:space="0" w:color="auto"/>
                    <w:left w:val="none" w:sz="0" w:space="0" w:color="auto"/>
                    <w:bottom w:val="none" w:sz="0" w:space="0" w:color="auto"/>
                    <w:right w:val="none" w:sz="0" w:space="0" w:color="auto"/>
                  </w:divBdr>
                </w:div>
                <w:div w:id="1085800820">
                  <w:marLeft w:val="0"/>
                  <w:marRight w:val="0"/>
                  <w:marTop w:val="150"/>
                  <w:marBottom w:val="0"/>
                  <w:divBdr>
                    <w:top w:val="none" w:sz="0" w:space="0" w:color="auto"/>
                    <w:left w:val="none" w:sz="0" w:space="0" w:color="auto"/>
                    <w:bottom w:val="none" w:sz="0" w:space="0" w:color="auto"/>
                    <w:right w:val="none" w:sz="0" w:space="0" w:color="auto"/>
                  </w:divBdr>
                </w:div>
                <w:div w:id="1119422394">
                  <w:marLeft w:val="0"/>
                  <w:marRight w:val="0"/>
                  <w:marTop w:val="150"/>
                  <w:marBottom w:val="0"/>
                  <w:divBdr>
                    <w:top w:val="none" w:sz="0" w:space="0" w:color="auto"/>
                    <w:left w:val="none" w:sz="0" w:space="0" w:color="auto"/>
                    <w:bottom w:val="none" w:sz="0" w:space="0" w:color="auto"/>
                    <w:right w:val="none" w:sz="0" w:space="0" w:color="auto"/>
                  </w:divBdr>
                </w:div>
                <w:div w:id="1171870540">
                  <w:marLeft w:val="0"/>
                  <w:marRight w:val="0"/>
                  <w:marTop w:val="150"/>
                  <w:marBottom w:val="0"/>
                  <w:divBdr>
                    <w:top w:val="none" w:sz="0" w:space="0" w:color="auto"/>
                    <w:left w:val="none" w:sz="0" w:space="0" w:color="auto"/>
                    <w:bottom w:val="none" w:sz="0" w:space="0" w:color="auto"/>
                    <w:right w:val="none" w:sz="0" w:space="0" w:color="auto"/>
                  </w:divBdr>
                </w:div>
                <w:div w:id="1192110576">
                  <w:marLeft w:val="0"/>
                  <w:marRight w:val="0"/>
                  <w:marTop w:val="150"/>
                  <w:marBottom w:val="0"/>
                  <w:divBdr>
                    <w:top w:val="none" w:sz="0" w:space="0" w:color="auto"/>
                    <w:left w:val="none" w:sz="0" w:space="0" w:color="auto"/>
                    <w:bottom w:val="none" w:sz="0" w:space="0" w:color="auto"/>
                    <w:right w:val="none" w:sz="0" w:space="0" w:color="auto"/>
                  </w:divBdr>
                </w:div>
                <w:div w:id="1220941221">
                  <w:marLeft w:val="0"/>
                  <w:marRight w:val="0"/>
                  <w:marTop w:val="150"/>
                  <w:marBottom w:val="0"/>
                  <w:divBdr>
                    <w:top w:val="none" w:sz="0" w:space="0" w:color="auto"/>
                    <w:left w:val="none" w:sz="0" w:space="0" w:color="auto"/>
                    <w:bottom w:val="none" w:sz="0" w:space="0" w:color="auto"/>
                    <w:right w:val="none" w:sz="0" w:space="0" w:color="auto"/>
                  </w:divBdr>
                </w:div>
                <w:div w:id="1275592960">
                  <w:marLeft w:val="0"/>
                  <w:marRight w:val="0"/>
                  <w:marTop w:val="150"/>
                  <w:marBottom w:val="0"/>
                  <w:divBdr>
                    <w:top w:val="none" w:sz="0" w:space="0" w:color="auto"/>
                    <w:left w:val="none" w:sz="0" w:space="0" w:color="auto"/>
                    <w:bottom w:val="none" w:sz="0" w:space="0" w:color="auto"/>
                    <w:right w:val="none" w:sz="0" w:space="0" w:color="auto"/>
                  </w:divBdr>
                </w:div>
                <w:div w:id="1290696935">
                  <w:marLeft w:val="0"/>
                  <w:marRight w:val="0"/>
                  <w:marTop w:val="150"/>
                  <w:marBottom w:val="0"/>
                  <w:divBdr>
                    <w:top w:val="none" w:sz="0" w:space="0" w:color="auto"/>
                    <w:left w:val="none" w:sz="0" w:space="0" w:color="auto"/>
                    <w:bottom w:val="none" w:sz="0" w:space="0" w:color="auto"/>
                    <w:right w:val="none" w:sz="0" w:space="0" w:color="auto"/>
                  </w:divBdr>
                </w:div>
                <w:div w:id="1298727717">
                  <w:marLeft w:val="0"/>
                  <w:marRight w:val="0"/>
                  <w:marTop w:val="150"/>
                  <w:marBottom w:val="0"/>
                  <w:divBdr>
                    <w:top w:val="none" w:sz="0" w:space="0" w:color="auto"/>
                    <w:left w:val="none" w:sz="0" w:space="0" w:color="auto"/>
                    <w:bottom w:val="none" w:sz="0" w:space="0" w:color="auto"/>
                    <w:right w:val="none" w:sz="0" w:space="0" w:color="auto"/>
                  </w:divBdr>
                </w:div>
                <w:div w:id="1325741123">
                  <w:marLeft w:val="0"/>
                  <w:marRight w:val="0"/>
                  <w:marTop w:val="150"/>
                  <w:marBottom w:val="0"/>
                  <w:divBdr>
                    <w:top w:val="none" w:sz="0" w:space="0" w:color="auto"/>
                    <w:left w:val="none" w:sz="0" w:space="0" w:color="auto"/>
                    <w:bottom w:val="none" w:sz="0" w:space="0" w:color="auto"/>
                    <w:right w:val="none" w:sz="0" w:space="0" w:color="auto"/>
                  </w:divBdr>
                </w:div>
                <w:div w:id="1380739967">
                  <w:marLeft w:val="0"/>
                  <w:marRight w:val="0"/>
                  <w:marTop w:val="150"/>
                  <w:marBottom w:val="0"/>
                  <w:divBdr>
                    <w:top w:val="none" w:sz="0" w:space="0" w:color="auto"/>
                    <w:left w:val="none" w:sz="0" w:space="0" w:color="auto"/>
                    <w:bottom w:val="none" w:sz="0" w:space="0" w:color="auto"/>
                    <w:right w:val="none" w:sz="0" w:space="0" w:color="auto"/>
                  </w:divBdr>
                </w:div>
                <w:div w:id="1437406848">
                  <w:marLeft w:val="0"/>
                  <w:marRight w:val="0"/>
                  <w:marTop w:val="150"/>
                  <w:marBottom w:val="0"/>
                  <w:divBdr>
                    <w:top w:val="none" w:sz="0" w:space="0" w:color="auto"/>
                    <w:left w:val="none" w:sz="0" w:space="0" w:color="auto"/>
                    <w:bottom w:val="none" w:sz="0" w:space="0" w:color="auto"/>
                    <w:right w:val="none" w:sz="0" w:space="0" w:color="auto"/>
                  </w:divBdr>
                </w:div>
                <w:div w:id="1449856342">
                  <w:marLeft w:val="0"/>
                  <w:marRight w:val="0"/>
                  <w:marTop w:val="150"/>
                  <w:marBottom w:val="0"/>
                  <w:divBdr>
                    <w:top w:val="none" w:sz="0" w:space="0" w:color="auto"/>
                    <w:left w:val="none" w:sz="0" w:space="0" w:color="auto"/>
                    <w:bottom w:val="none" w:sz="0" w:space="0" w:color="auto"/>
                    <w:right w:val="none" w:sz="0" w:space="0" w:color="auto"/>
                  </w:divBdr>
                </w:div>
                <w:div w:id="1506169094">
                  <w:marLeft w:val="0"/>
                  <w:marRight w:val="0"/>
                  <w:marTop w:val="150"/>
                  <w:marBottom w:val="0"/>
                  <w:divBdr>
                    <w:top w:val="none" w:sz="0" w:space="0" w:color="auto"/>
                    <w:left w:val="none" w:sz="0" w:space="0" w:color="auto"/>
                    <w:bottom w:val="none" w:sz="0" w:space="0" w:color="auto"/>
                    <w:right w:val="none" w:sz="0" w:space="0" w:color="auto"/>
                  </w:divBdr>
                </w:div>
                <w:div w:id="1520662376">
                  <w:marLeft w:val="0"/>
                  <w:marRight w:val="0"/>
                  <w:marTop w:val="150"/>
                  <w:marBottom w:val="0"/>
                  <w:divBdr>
                    <w:top w:val="none" w:sz="0" w:space="0" w:color="auto"/>
                    <w:left w:val="none" w:sz="0" w:space="0" w:color="auto"/>
                    <w:bottom w:val="none" w:sz="0" w:space="0" w:color="auto"/>
                    <w:right w:val="none" w:sz="0" w:space="0" w:color="auto"/>
                  </w:divBdr>
                </w:div>
                <w:div w:id="1584410243">
                  <w:marLeft w:val="0"/>
                  <w:marRight w:val="0"/>
                  <w:marTop w:val="150"/>
                  <w:marBottom w:val="0"/>
                  <w:divBdr>
                    <w:top w:val="none" w:sz="0" w:space="0" w:color="auto"/>
                    <w:left w:val="none" w:sz="0" w:space="0" w:color="auto"/>
                    <w:bottom w:val="none" w:sz="0" w:space="0" w:color="auto"/>
                    <w:right w:val="none" w:sz="0" w:space="0" w:color="auto"/>
                  </w:divBdr>
                </w:div>
                <w:div w:id="1587883615">
                  <w:marLeft w:val="0"/>
                  <w:marRight w:val="0"/>
                  <w:marTop w:val="150"/>
                  <w:marBottom w:val="0"/>
                  <w:divBdr>
                    <w:top w:val="none" w:sz="0" w:space="0" w:color="auto"/>
                    <w:left w:val="none" w:sz="0" w:space="0" w:color="auto"/>
                    <w:bottom w:val="none" w:sz="0" w:space="0" w:color="auto"/>
                    <w:right w:val="none" w:sz="0" w:space="0" w:color="auto"/>
                  </w:divBdr>
                </w:div>
                <w:div w:id="1596396630">
                  <w:marLeft w:val="0"/>
                  <w:marRight w:val="0"/>
                  <w:marTop w:val="150"/>
                  <w:marBottom w:val="0"/>
                  <w:divBdr>
                    <w:top w:val="none" w:sz="0" w:space="0" w:color="auto"/>
                    <w:left w:val="none" w:sz="0" w:space="0" w:color="auto"/>
                    <w:bottom w:val="none" w:sz="0" w:space="0" w:color="auto"/>
                    <w:right w:val="none" w:sz="0" w:space="0" w:color="auto"/>
                  </w:divBdr>
                </w:div>
                <w:div w:id="1611282284">
                  <w:marLeft w:val="0"/>
                  <w:marRight w:val="0"/>
                  <w:marTop w:val="150"/>
                  <w:marBottom w:val="0"/>
                  <w:divBdr>
                    <w:top w:val="none" w:sz="0" w:space="0" w:color="auto"/>
                    <w:left w:val="none" w:sz="0" w:space="0" w:color="auto"/>
                    <w:bottom w:val="none" w:sz="0" w:space="0" w:color="auto"/>
                    <w:right w:val="none" w:sz="0" w:space="0" w:color="auto"/>
                  </w:divBdr>
                </w:div>
                <w:div w:id="1635476816">
                  <w:marLeft w:val="0"/>
                  <w:marRight w:val="0"/>
                  <w:marTop w:val="150"/>
                  <w:marBottom w:val="0"/>
                  <w:divBdr>
                    <w:top w:val="none" w:sz="0" w:space="0" w:color="auto"/>
                    <w:left w:val="none" w:sz="0" w:space="0" w:color="auto"/>
                    <w:bottom w:val="none" w:sz="0" w:space="0" w:color="auto"/>
                    <w:right w:val="none" w:sz="0" w:space="0" w:color="auto"/>
                  </w:divBdr>
                </w:div>
                <w:div w:id="1647589980">
                  <w:marLeft w:val="0"/>
                  <w:marRight w:val="0"/>
                  <w:marTop w:val="150"/>
                  <w:marBottom w:val="0"/>
                  <w:divBdr>
                    <w:top w:val="none" w:sz="0" w:space="0" w:color="auto"/>
                    <w:left w:val="none" w:sz="0" w:space="0" w:color="auto"/>
                    <w:bottom w:val="none" w:sz="0" w:space="0" w:color="auto"/>
                    <w:right w:val="none" w:sz="0" w:space="0" w:color="auto"/>
                  </w:divBdr>
                </w:div>
                <w:div w:id="1715733082">
                  <w:marLeft w:val="0"/>
                  <w:marRight w:val="0"/>
                  <w:marTop w:val="150"/>
                  <w:marBottom w:val="0"/>
                  <w:divBdr>
                    <w:top w:val="none" w:sz="0" w:space="0" w:color="auto"/>
                    <w:left w:val="none" w:sz="0" w:space="0" w:color="auto"/>
                    <w:bottom w:val="none" w:sz="0" w:space="0" w:color="auto"/>
                    <w:right w:val="none" w:sz="0" w:space="0" w:color="auto"/>
                  </w:divBdr>
                </w:div>
                <w:div w:id="1769279006">
                  <w:marLeft w:val="0"/>
                  <w:marRight w:val="0"/>
                  <w:marTop w:val="150"/>
                  <w:marBottom w:val="0"/>
                  <w:divBdr>
                    <w:top w:val="none" w:sz="0" w:space="0" w:color="auto"/>
                    <w:left w:val="none" w:sz="0" w:space="0" w:color="auto"/>
                    <w:bottom w:val="none" w:sz="0" w:space="0" w:color="auto"/>
                    <w:right w:val="none" w:sz="0" w:space="0" w:color="auto"/>
                  </w:divBdr>
                </w:div>
                <w:div w:id="1769690290">
                  <w:marLeft w:val="0"/>
                  <w:marRight w:val="0"/>
                  <w:marTop w:val="150"/>
                  <w:marBottom w:val="0"/>
                  <w:divBdr>
                    <w:top w:val="none" w:sz="0" w:space="0" w:color="auto"/>
                    <w:left w:val="none" w:sz="0" w:space="0" w:color="auto"/>
                    <w:bottom w:val="none" w:sz="0" w:space="0" w:color="auto"/>
                    <w:right w:val="none" w:sz="0" w:space="0" w:color="auto"/>
                  </w:divBdr>
                </w:div>
                <w:div w:id="1919515061">
                  <w:marLeft w:val="0"/>
                  <w:marRight w:val="0"/>
                  <w:marTop w:val="150"/>
                  <w:marBottom w:val="0"/>
                  <w:divBdr>
                    <w:top w:val="none" w:sz="0" w:space="0" w:color="auto"/>
                    <w:left w:val="none" w:sz="0" w:space="0" w:color="auto"/>
                    <w:bottom w:val="none" w:sz="0" w:space="0" w:color="auto"/>
                    <w:right w:val="none" w:sz="0" w:space="0" w:color="auto"/>
                  </w:divBdr>
                </w:div>
                <w:div w:id="1945529556">
                  <w:marLeft w:val="0"/>
                  <w:marRight w:val="0"/>
                  <w:marTop w:val="150"/>
                  <w:marBottom w:val="0"/>
                  <w:divBdr>
                    <w:top w:val="none" w:sz="0" w:space="0" w:color="auto"/>
                    <w:left w:val="none" w:sz="0" w:space="0" w:color="auto"/>
                    <w:bottom w:val="none" w:sz="0" w:space="0" w:color="auto"/>
                    <w:right w:val="none" w:sz="0" w:space="0" w:color="auto"/>
                  </w:divBdr>
                </w:div>
                <w:div w:id="1978797813">
                  <w:marLeft w:val="0"/>
                  <w:marRight w:val="0"/>
                  <w:marTop w:val="150"/>
                  <w:marBottom w:val="0"/>
                  <w:divBdr>
                    <w:top w:val="none" w:sz="0" w:space="0" w:color="auto"/>
                    <w:left w:val="none" w:sz="0" w:space="0" w:color="auto"/>
                    <w:bottom w:val="none" w:sz="0" w:space="0" w:color="auto"/>
                    <w:right w:val="none" w:sz="0" w:space="0" w:color="auto"/>
                  </w:divBdr>
                </w:div>
                <w:div w:id="1991135262">
                  <w:marLeft w:val="0"/>
                  <w:marRight w:val="0"/>
                  <w:marTop w:val="150"/>
                  <w:marBottom w:val="0"/>
                  <w:divBdr>
                    <w:top w:val="none" w:sz="0" w:space="0" w:color="auto"/>
                    <w:left w:val="none" w:sz="0" w:space="0" w:color="auto"/>
                    <w:bottom w:val="none" w:sz="0" w:space="0" w:color="auto"/>
                    <w:right w:val="none" w:sz="0" w:space="0" w:color="auto"/>
                  </w:divBdr>
                </w:div>
                <w:div w:id="2068843691">
                  <w:marLeft w:val="0"/>
                  <w:marRight w:val="0"/>
                  <w:marTop w:val="150"/>
                  <w:marBottom w:val="0"/>
                  <w:divBdr>
                    <w:top w:val="none" w:sz="0" w:space="0" w:color="auto"/>
                    <w:left w:val="none" w:sz="0" w:space="0" w:color="auto"/>
                    <w:bottom w:val="none" w:sz="0" w:space="0" w:color="auto"/>
                    <w:right w:val="none" w:sz="0" w:space="0" w:color="auto"/>
                  </w:divBdr>
                </w:div>
                <w:div w:id="21226025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77618827">
      <w:bodyDiv w:val="1"/>
      <w:marLeft w:val="0"/>
      <w:marRight w:val="0"/>
      <w:marTop w:val="0"/>
      <w:marBottom w:val="0"/>
      <w:divBdr>
        <w:top w:val="none" w:sz="0" w:space="0" w:color="auto"/>
        <w:left w:val="none" w:sz="0" w:space="0" w:color="auto"/>
        <w:bottom w:val="none" w:sz="0" w:space="0" w:color="auto"/>
        <w:right w:val="none" w:sz="0" w:space="0" w:color="auto"/>
      </w:divBdr>
    </w:div>
    <w:div w:id="925770162">
      <w:bodyDiv w:val="1"/>
      <w:marLeft w:val="0"/>
      <w:marRight w:val="0"/>
      <w:marTop w:val="0"/>
      <w:marBottom w:val="0"/>
      <w:divBdr>
        <w:top w:val="none" w:sz="0" w:space="0" w:color="auto"/>
        <w:left w:val="none" w:sz="0" w:space="0" w:color="auto"/>
        <w:bottom w:val="none" w:sz="0" w:space="0" w:color="auto"/>
        <w:right w:val="none" w:sz="0" w:space="0" w:color="auto"/>
      </w:divBdr>
    </w:div>
    <w:div w:id="998534636">
      <w:bodyDiv w:val="1"/>
      <w:marLeft w:val="0"/>
      <w:marRight w:val="0"/>
      <w:marTop w:val="0"/>
      <w:marBottom w:val="0"/>
      <w:divBdr>
        <w:top w:val="none" w:sz="0" w:space="0" w:color="auto"/>
        <w:left w:val="none" w:sz="0" w:space="0" w:color="auto"/>
        <w:bottom w:val="none" w:sz="0" w:space="0" w:color="auto"/>
        <w:right w:val="none" w:sz="0" w:space="0" w:color="auto"/>
      </w:divBdr>
    </w:div>
    <w:div w:id="1022701703">
      <w:bodyDiv w:val="1"/>
      <w:marLeft w:val="0"/>
      <w:marRight w:val="0"/>
      <w:marTop w:val="0"/>
      <w:marBottom w:val="0"/>
      <w:divBdr>
        <w:top w:val="none" w:sz="0" w:space="0" w:color="auto"/>
        <w:left w:val="none" w:sz="0" w:space="0" w:color="auto"/>
        <w:bottom w:val="none" w:sz="0" w:space="0" w:color="auto"/>
        <w:right w:val="none" w:sz="0" w:space="0" w:color="auto"/>
      </w:divBdr>
      <w:divsChild>
        <w:div w:id="462961036">
          <w:marLeft w:val="0"/>
          <w:marRight w:val="0"/>
          <w:marTop w:val="0"/>
          <w:marBottom w:val="600"/>
          <w:divBdr>
            <w:top w:val="none" w:sz="0" w:space="0" w:color="auto"/>
            <w:left w:val="none" w:sz="0" w:space="0" w:color="auto"/>
            <w:bottom w:val="none" w:sz="0" w:space="0" w:color="auto"/>
            <w:right w:val="none" w:sz="0" w:space="0" w:color="auto"/>
          </w:divBdr>
        </w:div>
      </w:divsChild>
    </w:div>
    <w:div w:id="1042441412">
      <w:bodyDiv w:val="1"/>
      <w:marLeft w:val="0"/>
      <w:marRight w:val="0"/>
      <w:marTop w:val="0"/>
      <w:marBottom w:val="0"/>
      <w:divBdr>
        <w:top w:val="none" w:sz="0" w:space="0" w:color="auto"/>
        <w:left w:val="none" w:sz="0" w:space="0" w:color="auto"/>
        <w:bottom w:val="none" w:sz="0" w:space="0" w:color="auto"/>
        <w:right w:val="none" w:sz="0" w:space="0" w:color="auto"/>
      </w:divBdr>
    </w:div>
    <w:div w:id="1056128594">
      <w:bodyDiv w:val="1"/>
      <w:marLeft w:val="0"/>
      <w:marRight w:val="0"/>
      <w:marTop w:val="0"/>
      <w:marBottom w:val="0"/>
      <w:divBdr>
        <w:top w:val="none" w:sz="0" w:space="0" w:color="auto"/>
        <w:left w:val="none" w:sz="0" w:space="0" w:color="auto"/>
        <w:bottom w:val="none" w:sz="0" w:space="0" w:color="auto"/>
        <w:right w:val="none" w:sz="0" w:space="0" w:color="auto"/>
      </w:divBdr>
    </w:div>
    <w:div w:id="1197430357">
      <w:bodyDiv w:val="1"/>
      <w:marLeft w:val="0"/>
      <w:marRight w:val="0"/>
      <w:marTop w:val="0"/>
      <w:marBottom w:val="0"/>
      <w:divBdr>
        <w:top w:val="none" w:sz="0" w:space="0" w:color="auto"/>
        <w:left w:val="none" w:sz="0" w:space="0" w:color="auto"/>
        <w:bottom w:val="none" w:sz="0" w:space="0" w:color="auto"/>
        <w:right w:val="none" w:sz="0" w:space="0" w:color="auto"/>
      </w:divBdr>
    </w:div>
    <w:div w:id="1252547562">
      <w:bodyDiv w:val="1"/>
      <w:marLeft w:val="0"/>
      <w:marRight w:val="0"/>
      <w:marTop w:val="0"/>
      <w:marBottom w:val="0"/>
      <w:divBdr>
        <w:top w:val="none" w:sz="0" w:space="0" w:color="auto"/>
        <w:left w:val="none" w:sz="0" w:space="0" w:color="auto"/>
        <w:bottom w:val="none" w:sz="0" w:space="0" w:color="auto"/>
        <w:right w:val="none" w:sz="0" w:space="0" w:color="auto"/>
      </w:divBdr>
    </w:div>
    <w:div w:id="1280451832">
      <w:bodyDiv w:val="1"/>
      <w:marLeft w:val="0"/>
      <w:marRight w:val="0"/>
      <w:marTop w:val="0"/>
      <w:marBottom w:val="0"/>
      <w:divBdr>
        <w:top w:val="none" w:sz="0" w:space="0" w:color="auto"/>
        <w:left w:val="none" w:sz="0" w:space="0" w:color="auto"/>
        <w:bottom w:val="none" w:sz="0" w:space="0" w:color="auto"/>
        <w:right w:val="none" w:sz="0" w:space="0" w:color="auto"/>
      </w:divBdr>
    </w:div>
    <w:div w:id="1306667381">
      <w:bodyDiv w:val="1"/>
      <w:marLeft w:val="0"/>
      <w:marRight w:val="0"/>
      <w:marTop w:val="0"/>
      <w:marBottom w:val="0"/>
      <w:divBdr>
        <w:top w:val="none" w:sz="0" w:space="0" w:color="auto"/>
        <w:left w:val="none" w:sz="0" w:space="0" w:color="auto"/>
        <w:bottom w:val="none" w:sz="0" w:space="0" w:color="auto"/>
        <w:right w:val="none" w:sz="0" w:space="0" w:color="auto"/>
      </w:divBdr>
    </w:div>
    <w:div w:id="1347099057">
      <w:bodyDiv w:val="1"/>
      <w:marLeft w:val="0"/>
      <w:marRight w:val="0"/>
      <w:marTop w:val="0"/>
      <w:marBottom w:val="0"/>
      <w:divBdr>
        <w:top w:val="none" w:sz="0" w:space="0" w:color="auto"/>
        <w:left w:val="none" w:sz="0" w:space="0" w:color="auto"/>
        <w:bottom w:val="none" w:sz="0" w:space="0" w:color="auto"/>
        <w:right w:val="none" w:sz="0" w:space="0" w:color="auto"/>
      </w:divBdr>
    </w:div>
    <w:div w:id="1391878376">
      <w:bodyDiv w:val="1"/>
      <w:marLeft w:val="0"/>
      <w:marRight w:val="0"/>
      <w:marTop w:val="0"/>
      <w:marBottom w:val="0"/>
      <w:divBdr>
        <w:top w:val="none" w:sz="0" w:space="0" w:color="auto"/>
        <w:left w:val="none" w:sz="0" w:space="0" w:color="auto"/>
        <w:bottom w:val="none" w:sz="0" w:space="0" w:color="auto"/>
        <w:right w:val="none" w:sz="0" w:space="0" w:color="auto"/>
      </w:divBdr>
    </w:div>
    <w:div w:id="1477410489">
      <w:bodyDiv w:val="1"/>
      <w:marLeft w:val="0"/>
      <w:marRight w:val="0"/>
      <w:marTop w:val="0"/>
      <w:marBottom w:val="0"/>
      <w:divBdr>
        <w:top w:val="none" w:sz="0" w:space="0" w:color="auto"/>
        <w:left w:val="none" w:sz="0" w:space="0" w:color="auto"/>
        <w:bottom w:val="none" w:sz="0" w:space="0" w:color="auto"/>
        <w:right w:val="none" w:sz="0" w:space="0" w:color="auto"/>
      </w:divBdr>
    </w:div>
    <w:div w:id="1538084510">
      <w:bodyDiv w:val="1"/>
      <w:marLeft w:val="0"/>
      <w:marRight w:val="0"/>
      <w:marTop w:val="0"/>
      <w:marBottom w:val="0"/>
      <w:divBdr>
        <w:top w:val="none" w:sz="0" w:space="0" w:color="auto"/>
        <w:left w:val="none" w:sz="0" w:space="0" w:color="auto"/>
        <w:bottom w:val="none" w:sz="0" w:space="0" w:color="auto"/>
        <w:right w:val="none" w:sz="0" w:space="0" w:color="auto"/>
      </w:divBdr>
    </w:div>
    <w:div w:id="1599364013">
      <w:bodyDiv w:val="1"/>
      <w:marLeft w:val="0"/>
      <w:marRight w:val="0"/>
      <w:marTop w:val="0"/>
      <w:marBottom w:val="0"/>
      <w:divBdr>
        <w:top w:val="none" w:sz="0" w:space="0" w:color="auto"/>
        <w:left w:val="none" w:sz="0" w:space="0" w:color="auto"/>
        <w:bottom w:val="none" w:sz="0" w:space="0" w:color="auto"/>
        <w:right w:val="none" w:sz="0" w:space="0" w:color="auto"/>
      </w:divBdr>
      <w:divsChild>
        <w:div w:id="1211188493">
          <w:marLeft w:val="547"/>
          <w:marRight w:val="0"/>
          <w:marTop w:val="0"/>
          <w:marBottom w:val="0"/>
          <w:divBdr>
            <w:top w:val="none" w:sz="0" w:space="0" w:color="auto"/>
            <w:left w:val="none" w:sz="0" w:space="0" w:color="auto"/>
            <w:bottom w:val="none" w:sz="0" w:space="0" w:color="auto"/>
            <w:right w:val="none" w:sz="0" w:space="0" w:color="auto"/>
          </w:divBdr>
        </w:div>
        <w:div w:id="213928497">
          <w:marLeft w:val="547"/>
          <w:marRight w:val="0"/>
          <w:marTop w:val="0"/>
          <w:marBottom w:val="0"/>
          <w:divBdr>
            <w:top w:val="none" w:sz="0" w:space="0" w:color="auto"/>
            <w:left w:val="none" w:sz="0" w:space="0" w:color="auto"/>
            <w:bottom w:val="none" w:sz="0" w:space="0" w:color="auto"/>
            <w:right w:val="none" w:sz="0" w:space="0" w:color="auto"/>
          </w:divBdr>
        </w:div>
        <w:div w:id="692002427">
          <w:marLeft w:val="547"/>
          <w:marRight w:val="0"/>
          <w:marTop w:val="0"/>
          <w:marBottom w:val="0"/>
          <w:divBdr>
            <w:top w:val="none" w:sz="0" w:space="0" w:color="auto"/>
            <w:left w:val="none" w:sz="0" w:space="0" w:color="auto"/>
            <w:bottom w:val="none" w:sz="0" w:space="0" w:color="auto"/>
            <w:right w:val="none" w:sz="0" w:space="0" w:color="auto"/>
          </w:divBdr>
        </w:div>
        <w:div w:id="7341052">
          <w:marLeft w:val="547"/>
          <w:marRight w:val="0"/>
          <w:marTop w:val="0"/>
          <w:marBottom w:val="0"/>
          <w:divBdr>
            <w:top w:val="none" w:sz="0" w:space="0" w:color="auto"/>
            <w:left w:val="none" w:sz="0" w:space="0" w:color="auto"/>
            <w:bottom w:val="none" w:sz="0" w:space="0" w:color="auto"/>
            <w:right w:val="none" w:sz="0" w:space="0" w:color="auto"/>
          </w:divBdr>
        </w:div>
        <w:div w:id="768814619">
          <w:marLeft w:val="547"/>
          <w:marRight w:val="0"/>
          <w:marTop w:val="0"/>
          <w:marBottom w:val="0"/>
          <w:divBdr>
            <w:top w:val="none" w:sz="0" w:space="0" w:color="auto"/>
            <w:left w:val="none" w:sz="0" w:space="0" w:color="auto"/>
            <w:bottom w:val="none" w:sz="0" w:space="0" w:color="auto"/>
            <w:right w:val="none" w:sz="0" w:space="0" w:color="auto"/>
          </w:divBdr>
        </w:div>
      </w:divsChild>
    </w:div>
    <w:div w:id="1632781830">
      <w:bodyDiv w:val="1"/>
      <w:marLeft w:val="0"/>
      <w:marRight w:val="0"/>
      <w:marTop w:val="0"/>
      <w:marBottom w:val="0"/>
      <w:divBdr>
        <w:top w:val="none" w:sz="0" w:space="0" w:color="auto"/>
        <w:left w:val="none" w:sz="0" w:space="0" w:color="auto"/>
        <w:bottom w:val="none" w:sz="0" w:space="0" w:color="auto"/>
        <w:right w:val="none" w:sz="0" w:space="0" w:color="auto"/>
      </w:divBdr>
      <w:divsChild>
        <w:div w:id="2127697717">
          <w:marLeft w:val="0"/>
          <w:marRight w:val="0"/>
          <w:marTop w:val="150"/>
          <w:marBottom w:val="0"/>
          <w:divBdr>
            <w:top w:val="none" w:sz="0" w:space="0" w:color="auto"/>
            <w:left w:val="none" w:sz="0" w:space="0" w:color="auto"/>
            <w:bottom w:val="none" w:sz="0" w:space="0" w:color="auto"/>
            <w:right w:val="none" w:sz="0" w:space="0" w:color="auto"/>
          </w:divBdr>
        </w:div>
      </w:divsChild>
    </w:div>
    <w:div w:id="1666663317">
      <w:bodyDiv w:val="1"/>
      <w:marLeft w:val="0"/>
      <w:marRight w:val="0"/>
      <w:marTop w:val="0"/>
      <w:marBottom w:val="0"/>
      <w:divBdr>
        <w:top w:val="none" w:sz="0" w:space="0" w:color="auto"/>
        <w:left w:val="none" w:sz="0" w:space="0" w:color="auto"/>
        <w:bottom w:val="none" w:sz="0" w:space="0" w:color="auto"/>
        <w:right w:val="none" w:sz="0" w:space="0" w:color="auto"/>
      </w:divBdr>
    </w:div>
    <w:div w:id="1703045223">
      <w:bodyDiv w:val="1"/>
      <w:marLeft w:val="0"/>
      <w:marRight w:val="0"/>
      <w:marTop w:val="0"/>
      <w:marBottom w:val="0"/>
      <w:divBdr>
        <w:top w:val="none" w:sz="0" w:space="0" w:color="auto"/>
        <w:left w:val="none" w:sz="0" w:space="0" w:color="auto"/>
        <w:bottom w:val="none" w:sz="0" w:space="0" w:color="auto"/>
        <w:right w:val="none" w:sz="0" w:space="0" w:color="auto"/>
      </w:divBdr>
    </w:div>
    <w:div w:id="1774395256">
      <w:bodyDiv w:val="1"/>
      <w:marLeft w:val="0"/>
      <w:marRight w:val="0"/>
      <w:marTop w:val="0"/>
      <w:marBottom w:val="0"/>
      <w:divBdr>
        <w:top w:val="none" w:sz="0" w:space="0" w:color="auto"/>
        <w:left w:val="none" w:sz="0" w:space="0" w:color="auto"/>
        <w:bottom w:val="none" w:sz="0" w:space="0" w:color="auto"/>
        <w:right w:val="none" w:sz="0" w:space="0" w:color="auto"/>
      </w:divBdr>
    </w:div>
    <w:div w:id="1798913775">
      <w:bodyDiv w:val="1"/>
      <w:marLeft w:val="0"/>
      <w:marRight w:val="0"/>
      <w:marTop w:val="0"/>
      <w:marBottom w:val="0"/>
      <w:divBdr>
        <w:top w:val="none" w:sz="0" w:space="0" w:color="auto"/>
        <w:left w:val="none" w:sz="0" w:space="0" w:color="auto"/>
        <w:bottom w:val="none" w:sz="0" w:space="0" w:color="auto"/>
        <w:right w:val="none" w:sz="0" w:space="0" w:color="auto"/>
      </w:divBdr>
      <w:divsChild>
        <w:div w:id="1729955996">
          <w:marLeft w:val="0"/>
          <w:marRight w:val="0"/>
          <w:marTop w:val="0"/>
          <w:marBottom w:val="360"/>
          <w:divBdr>
            <w:top w:val="none" w:sz="0" w:space="0" w:color="auto"/>
            <w:left w:val="none" w:sz="0" w:space="0" w:color="auto"/>
            <w:bottom w:val="none" w:sz="0" w:space="0" w:color="auto"/>
            <w:right w:val="none" w:sz="0" w:space="0" w:color="auto"/>
          </w:divBdr>
          <w:divsChild>
            <w:div w:id="989287266">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62546691">
      <w:bodyDiv w:val="1"/>
      <w:marLeft w:val="0"/>
      <w:marRight w:val="0"/>
      <w:marTop w:val="0"/>
      <w:marBottom w:val="0"/>
      <w:divBdr>
        <w:top w:val="none" w:sz="0" w:space="0" w:color="auto"/>
        <w:left w:val="none" w:sz="0" w:space="0" w:color="auto"/>
        <w:bottom w:val="none" w:sz="0" w:space="0" w:color="auto"/>
        <w:right w:val="none" w:sz="0" w:space="0" w:color="auto"/>
      </w:divBdr>
      <w:divsChild>
        <w:div w:id="164050940">
          <w:marLeft w:val="0"/>
          <w:marRight w:val="0"/>
          <w:marTop w:val="0"/>
          <w:marBottom w:val="120"/>
          <w:divBdr>
            <w:top w:val="none" w:sz="0" w:space="0" w:color="auto"/>
            <w:left w:val="none" w:sz="0" w:space="0" w:color="auto"/>
            <w:bottom w:val="none" w:sz="0" w:space="0" w:color="auto"/>
            <w:right w:val="none" w:sz="0" w:space="0" w:color="auto"/>
          </w:divBdr>
        </w:div>
        <w:div w:id="214855273">
          <w:marLeft w:val="0"/>
          <w:marRight w:val="0"/>
          <w:marTop w:val="0"/>
          <w:marBottom w:val="120"/>
          <w:divBdr>
            <w:top w:val="none" w:sz="0" w:space="0" w:color="auto"/>
            <w:left w:val="none" w:sz="0" w:space="0" w:color="auto"/>
            <w:bottom w:val="none" w:sz="0" w:space="0" w:color="auto"/>
            <w:right w:val="none" w:sz="0" w:space="0" w:color="auto"/>
          </w:divBdr>
        </w:div>
        <w:div w:id="1765371638">
          <w:marLeft w:val="0"/>
          <w:marRight w:val="0"/>
          <w:marTop w:val="0"/>
          <w:marBottom w:val="120"/>
          <w:divBdr>
            <w:top w:val="none" w:sz="0" w:space="0" w:color="auto"/>
            <w:left w:val="none" w:sz="0" w:space="0" w:color="auto"/>
            <w:bottom w:val="none" w:sz="0" w:space="0" w:color="auto"/>
            <w:right w:val="none" w:sz="0" w:space="0" w:color="auto"/>
          </w:divBdr>
        </w:div>
      </w:divsChild>
    </w:div>
    <w:div w:id="1961456325">
      <w:bodyDiv w:val="1"/>
      <w:marLeft w:val="0"/>
      <w:marRight w:val="0"/>
      <w:marTop w:val="0"/>
      <w:marBottom w:val="0"/>
      <w:divBdr>
        <w:top w:val="none" w:sz="0" w:space="0" w:color="auto"/>
        <w:left w:val="none" w:sz="0" w:space="0" w:color="auto"/>
        <w:bottom w:val="none" w:sz="0" w:space="0" w:color="auto"/>
        <w:right w:val="none" w:sz="0" w:space="0" w:color="auto"/>
      </w:divBdr>
    </w:div>
    <w:div w:id="1979723843">
      <w:bodyDiv w:val="1"/>
      <w:marLeft w:val="0"/>
      <w:marRight w:val="0"/>
      <w:marTop w:val="0"/>
      <w:marBottom w:val="0"/>
      <w:divBdr>
        <w:top w:val="none" w:sz="0" w:space="0" w:color="auto"/>
        <w:left w:val="none" w:sz="0" w:space="0" w:color="auto"/>
        <w:bottom w:val="none" w:sz="0" w:space="0" w:color="auto"/>
        <w:right w:val="none" w:sz="0" w:space="0" w:color="auto"/>
      </w:divBdr>
    </w:div>
    <w:div w:id="2074811798">
      <w:bodyDiv w:val="1"/>
      <w:marLeft w:val="0"/>
      <w:marRight w:val="0"/>
      <w:marTop w:val="0"/>
      <w:marBottom w:val="0"/>
      <w:divBdr>
        <w:top w:val="none" w:sz="0" w:space="0" w:color="auto"/>
        <w:left w:val="none" w:sz="0" w:space="0" w:color="auto"/>
        <w:bottom w:val="none" w:sz="0" w:space="0" w:color="auto"/>
        <w:right w:val="none" w:sz="0" w:space="0" w:color="auto"/>
      </w:divBdr>
    </w:div>
    <w:div w:id="2082437610">
      <w:bodyDiv w:val="1"/>
      <w:marLeft w:val="0"/>
      <w:marRight w:val="0"/>
      <w:marTop w:val="0"/>
      <w:marBottom w:val="0"/>
      <w:divBdr>
        <w:top w:val="none" w:sz="0" w:space="0" w:color="auto"/>
        <w:left w:val="none" w:sz="0" w:space="0" w:color="auto"/>
        <w:bottom w:val="none" w:sz="0" w:space="0" w:color="auto"/>
        <w:right w:val="none" w:sz="0" w:space="0" w:color="auto"/>
      </w:divBdr>
      <w:divsChild>
        <w:div w:id="194190751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ANVENDRAVIKRAM/Fuzzy-Logic.g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DF0D2-9D05-BC48-9334-F27D8945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15</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Swatantraraj Singh</dc:creator>
  <cp:keywords/>
  <dc:description/>
  <cp:lastModifiedBy>Manvendra Vikram</cp:lastModifiedBy>
  <cp:revision>87</cp:revision>
  <dcterms:created xsi:type="dcterms:W3CDTF">2022-11-11T19:41:00Z</dcterms:created>
  <dcterms:modified xsi:type="dcterms:W3CDTF">2022-11-22T19:38:00Z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cd5dcc50531d4ec8850ff44696e42ee5d57770b0619648bf1dba7b5cb99618ff</vt:lpwstr>
  </property>
</Properties>
</file>